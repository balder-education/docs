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6695"/>
      </w:tblGrid>
      <w:tr w:rsidR="005F4636" w:rsidTr="005F4636">
        <w:tc>
          <w:tcPr>
            <w:tcW w:w="2943" w:type="dxa"/>
          </w:tcPr>
          <w:p w:rsidR="005F4636" w:rsidRDefault="002A541A" w:rsidP="0096599E">
            <w:r>
              <w:rPr>
                <w:noProof/>
              </w:rPr>
              <w:drawing>
                <wp:inline distT="0" distB="0" distL="0" distR="0">
                  <wp:extent cx="1711960" cy="504825"/>
                  <wp:effectExtent l="0" t="0" r="2540" b="9525"/>
                  <wp:docPr id="64" name="Imagem 64" descr="F:\un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unitr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1960" cy="504825"/>
                          </a:xfrm>
                          <a:prstGeom prst="rect">
                            <a:avLst/>
                          </a:prstGeom>
                          <a:noFill/>
                          <a:ln>
                            <a:noFill/>
                          </a:ln>
                        </pic:spPr>
                      </pic:pic>
                    </a:graphicData>
                  </a:graphic>
                </wp:inline>
              </w:drawing>
            </w:r>
          </w:p>
        </w:tc>
        <w:tc>
          <w:tcPr>
            <w:tcW w:w="6834" w:type="dxa"/>
          </w:tcPr>
          <w:p w:rsidR="005F4636" w:rsidRDefault="005F4636" w:rsidP="005F4636">
            <w:pPr>
              <w:pStyle w:val="Default"/>
            </w:pPr>
          </w:p>
          <w:p w:rsidR="005F4636" w:rsidRDefault="005F4636" w:rsidP="005F4636">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ind w:right="-1"/>
              <w:jc w:val="center"/>
              <w:rPr>
                <w:rFonts w:ascii="TimesNewRomanPSMT" w:hAnsi="TimesNewRomanPSMT" w:cs="TimesNewRomanPSMT"/>
                <w:b/>
                <w:bCs/>
                <w:sz w:val="36"/>
                <w:szCs w:val="36"/>
              </w:rPr>
            </w:pPr>
            <w:r>
              <w:rPr>
                <w:b/>
                <w:bCs/>
              </w:rPr>
              <w:t>CENTRO UNIVERSITÁRIO DO TRIÂNGULO PÓS-GRADUAÇÃO EM DESENVOLVIMENTO JAVA</w:t>
            </w:r>
          </w:p>
        </w:tc>
      </w:tr>
    </w:tbl>
    <w:p w:rsidR="00AA4A4F" w:rsidRDefault="00AA4A4F" w:rsidP="005F4636">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Balder Education</w:t>
      </w:r>
    </w:p>
    <w:p w:rsidR="00AA4A4F"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Desenvolvimento de Sistema de Gerenciamento de Alfabetiza</w:t>
      </w:r>
      <w:r>
        <w:rPr>
          <w:rFonts w:ascii="Times-Roman" w:hAnsi="Times-Roman" w:cs="Times-Roman"/>
          <w:b/>
          <w:bCs/>
          <w:sz w:val="36"/>
          <w:szCs w:val="36"/>
        </w:rPr>
        <w:t>çã</w:t>
      </w:r>
      <w:r>
        <w:rPr>
          <w:rFonts w:ascii="TimesNewRomanPSMT" w:hAnsi="TimesNewRomanPSMT" w:cs="TimesNewRomanPSMT"/>
          <w:b/>
          <w:bCs/>
          <w:sz w:val="36"/>
          <w:szCs w:val="36"/>
        </w:rPr>
        <w:t>o para a Plataforma em Nuvem com Android e Java Web, utilizando Webservice RESTful e internet das coisas.</w:t>
      </w: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Rog</w:t>
      </w:r>
      <w:r>
        <w:rPr>
          <w:rFonts w:ascii="Times-Roman" w:hAnsi="Times-Roman" w:cs="Times-Roman"/>
          <w:b/>
          <w:bCs/>
          <w:sz w:val="36"/>
          <w:szCs w:val="36"/>
        </w:rPr>
        <w:t>é</w:t>
      </w:r>
      <w:r>
        <w:rPr>
          <w:rFonts w:ascii="TimesNewRomanPSMT" w:hAnsi="TimesNewRomanPSMT" w:cs="TimesNewRomanPSMT"/>
          <w:b/>
          <w:bCs/>
          <w:sz w:val="36"/>
          <w:szCs w:val="36"/>
        </w:rPr>
        <w:t>rio Fontes Tomaz</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Marcos Fernando Barbosa</w:t>
      </w:r>
    </w:p>
    <w:p w:rsidR="00AA4A4F" w:rsidRDefault="00E867D3"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Luís</w:t>
      </w:r>
      <w:r w:rsidR="007F0525">
        <w:rPr>
          <w:rFonts w:ascii="TimesNewRomanPSMT" w:hAnsi="TimesNewRomanPSMT" w:cs="TimesNewRomanPSMT"/>
          <w:b/>
          <w:bCs/>
          <w:sz w:val="36"/>
          <w:szCs w:val="36"/>
        </w:rPr>
        <w:t xml:space="preserve"> Eduardo Marques</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F</w:t>
      </w:r>
      <w:r>
        <w:rPr>
          <w:rFonts w:ascii="Times-Roman" w:hAnsi="Times-Roman" w:cs="Times-Roman"/>
          <w:b/>
          <w:bCs/>
          <w:sz w:val="36"/>
          <w:szCs w:val="36"/>
        </w:rPr>
        <w:t>á</w:t>
      </w:r>
      <w:r>
        <w:rPr>
          <w:rFonts w:ascii="TimesNewRomanPSMT" w:hAnsi="TimesNewRomanPSMT" w:cs="TimesNewRomanPSMT"/>
          <w:b/>
          <w:bCs/>
          <w:sz w:val="36"/>
          <w:szCs w:val="36"/>
        </w:rPr>
        <w:t>bio Santos Alves</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Marcelo Rossi</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Lidiana Vieira Silva</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24"/>
          <w:szCs w:val="24"/>
        </w:rPr>
      </w:pPr>
    </w:p>
    <w:p w:rsidR="00AA4A4F" w:rsidRDefault="007F0525">
      <w:pPr>
        <w:widowControl w:val="0"/>
        <w:autoSpaceDE w:val="0"/>
        <w:autoSpaceDN w:val="0"/>
        <w:adjustRightInd w:val="0"/>
        <w:spacing w:after="0" w:line="240" w:lineRule="auto"/>
        <w:ind w:right="-1"/>
        <w:jc w:val="center"/>
        <w:rPr>
          <w:rFonts w:ascii="TimesNewRomanPSMT" w:hAnsi="TimesNewRomanPSMT" w:cs="TimesNewRomanPSMT"/>
          <w:sz w:val="20"/>
          <w:szCs w:val="20"/>
        </w:rPr>
      </w:pPr>
      <w:r>
        <w:rPr>
          <w:rFonts w:ascii="TimesNewRomanPSMT" w:hAnsi="TimesNewRomanPSMT" w:cs="TimesNewRomanPSMT"/>
          <w:b/>
          <w:bCs/>
          <w:sz w:val="36"/>
          <w:szCs w:val="36"/>
        </w:rPr>
        <w:t>Uberl</w:t>
      </w:r>
      <w:r>
        <w:rPr>
          <w:rFonts w:ascii="Times-Roman" w:hAnsi="Times-Roman" w:cs="Times-Roman"/>
          <w:b/>
          <w:bCs/>
          <w:sz w:val="36"/>
          <w:szCs w:val="36"/>
        </w:rPr>
        <w:t>â</w:t>
      </w:r>
      <w:r w:rsidR="00E867D3">
        <w:rPr>
          <w:rFonts w:ascii="TimesNewRomanPSMT" w:hAnsi="TimesNewRomanPSMT" w:cs="TimesNewRomanPSMT"/>
          <w:b/>
          <w:bCs/>
          <w:sz w:val="36"/>
          <w:szCs w:val="36"/>
        </w:rPr>
        <w:t>ndia, d</w:t>
      </w:r>
      <w:r w:rsidR="0016118D">
        <w:rPr>
          <w:rFonts w:ascii="TimesNewRomanPSMT" w:hAnsi="TimesNewRomanPSMT" w:cs="TimesNewRomanPSMT"/>
          <w:b/>
          <w:bCs/>
          <w:sz w:val="36"/>
          <w:szCs w:val="36"/>
        </w:rPr>
        <w:t>ezembro</w:t>
      </w:r>
      <w:r>
        <w:rPr>
          <w:rFonts w:ascii="TimesNewRomanPSMT" w:hAnsi="TimesNewRomanPSMT" w:cs="TimesNewRomanPSMT"/>
          <w:b/>
          <w:bCs/>
          <w:sz w:val="36"/>
          <w:szCs w:val="36"/>
        </w:rPr>
        <w:t xml:space="preserve"> de 2015</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6695"/>
      </w:tblGrid>
      <w:tr w:rsidR="005F4636" w:rsidTr="00486BE0">
        <w:tc>
          <w:tcPr>
            <w:tcW w:w="2943" w:type="dxa"/>
          </w:tcPr>
          <w:p w:rsidR="005F4636" w:rsidRDefault="002A541A" w:rsidP="00486BE0">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ind w:right="-1"/>
              <w:rPr>
                <w:rFonts w:ascii="TimesNewRomanPSMT" w:hAnsi="TimesNewRomanPSMT" w:cs="TimesNewRomanPSMT"/>
                <w:b/>
                <w:bCs/>
                <w:sz w:val="36"/>
                <w:szCs w:val="36"/>
              </w:rPr>
            </w:pPr>
            <w:r>
              <w:rPr>
                <w:rFonts w:ascii="TimesNewRomanPSMT" w:hAnsi="TimesNewRomanPSMT" w:cs="TimesNewRomanPSMT"/>
                <w:b/>
                <w:bCs/>
                <w:noProof/>
                <w:sz w:val="36"/>
                <w:szCs w:val="36"/>
              </w:rPr>
              <w:lastRenderedPageBreak/>
              <w:drawing>
                <wp:inline distT="0" distB="0" distL="0" distR="0">
                  <wp:extent cx="1711960" cy="504825"/>
                  <wp:effectExtent l="0" t="0" r="2540" b="9525"/>
                  <wp:docPr id="66" name="Imagem 66" descr="F:\un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unitr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1960" cy="504825"/>
                          </a:xfrm>
                          <a:prstGeom prst="rect">
                            <a:avLst/>
                          </a:prstGeom>
                          <a:noFill/>
                          <a:ln>
                            <a:noFill/>
                          </a:ln>
                        </pic:spPr>
                      </pic:pic>
                    </a:graphicData>
                  </a:graphic>
                </wp:inline>
              </w:drawing>
            </w:r>
          </w:p>
        </w:tc>
        <w:tc>
          <w:tcPr>
            <w:tcW w:w="6834" w:type="dxa"/>
          </w:tcPr>
          <w:p w:rsidR="005F4636" w:rsidRDefault="005F4636" w:rsidP="00486BE0">
            <w:pPr>
              <w:pStyle w:val="Default"/>
            </w:pPr>
          </w:p>
          <w:p w:rsidR="005F4636" w:rsidRDefault="005F4636" w:rsidP="00486BE0">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ind w:right="-1"/>
              <w:jc w:val="center"/>
              <w:rPr>
                <w:rFonts w:ascii="TimesNewRomanPSMT" w:hAnsi="TimesNewRomanPSMT" w:cs="TimesNewRomanPSMT"/>
                <w:b/>
                <w:bCs/>
                <w:sz w:val="36"/>
                <w:szCs w:val="36"/>
              </w:rPr>
            </w:pPr>
            <w:r>
              <w:rPr>
                <w:b/>
                <w:bCs/>
              </w:rPr>
              <w:t>CENTRO UNIVERSITÁRIO DO TRIÂNGULO PÓS-GRADUAÇÃO EM DESENVOLVIMENTO JAVA</w:t>
            </w:r>
          </w:p>
        </w:tc>
      </w:tr>
    </w:tbl>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pPr>
        <w:widowControl w:val="0"/>
        <w:autoSpaceDE w:val="0"/>
        <w:autoSpaceDN w:val="0"/>
        <w:adjustRightInd w:val="0"/>
        <w:spacing w:before="240" w:after="60" w:line="240" w:lineRule="auto"/>
        <w:ind w:right="-1"/>
        <w:jc w:val="center"/>
        <w:rPr>
          <w:rFonts w:ascii="TimesNewRomanPSMT" w:hAnsi="TimesNewRomanPSMT" w:cs="TimesNewRomanPSMT"/>
          <w:b/>
          <w:bCs/>
          <w:sz w:val="36"/>
          <w:szCs w:val="36"/>
        </w:rPr>
      </w:pPr>
      <w:r>
        <w:rPr>
          <w:rFonts w:ascii="Calibri" w:hAnsi="Calibri" w:cs="Calibri"/>
          <w:b/>
          <w:bCs/>
          <w:sz w:val="36"/>
          <w:szCs w:val="36"/>
        </w:rPr>
        <w:t>Balder Education</w:t>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Desenvolvimento de Sistema de Gerenciamento de Alfabetiza</w:t>
      </w:r>
      <w:r>
        <w:rPr>
          <w:rFonts w:ascii="Times-Roman" w:hAnsi="Times-Roman" w:cs="Times-Roman"/>
          <w:b/>
          <w:bCs/>
          <w:sz w:val="36"/>
          <w:szCs w:val="36"/>
        </w:rPr>
        <w:t>çã</w:t>
      </w:r>
      <w:r>
        <w:rPr>
          <w:rFonts w:ascii="TimesNewRomanPSMT" w:hAnsi="TimesNewRomanPSMT" w:cs="TimesNewRomanPSMT"/>
          <w:b/>
          <w:bCs/>
          <w:sz w:val="36"/>
          <w:szCs w:val="36"/>
        </w:rPr>
        <w:t>o para a Plataforma em Nuvem com Android e Java Web, u</w:t>
      </w:r>
      <w:r w:rsidR="0016118D">
        <w:rPr>
          <w:rFonts w:ascii="TimesNewRomanPSMT" w:hAnsi="TimesNewRomanPSMT" w:cs="TimesNewRomanPSMT"/>
          <w:b/>
          <w:bCs/>
          <w:sz w:val="36"/>
          <w:szCs w:val="36"/>
        </w:rPr>
        <w:t xml:space="preserve">tilizando </w:t>
      </w:r>
      <w:r>
        <w:rPr>
          <w:rFonts w:ascii="TimesNewRomanPSMT" w:hAnsi="TimesNewRomanPSMT" w:cs="TimesNewRomanPSMT"/>
          <w:b/>
          <w:bCs/>
          <w:sz w:val="36"/>
          <w:szCs w:val="36"/>
        </w:rPr>
        <w:t>Webservice RESTful e internet das coisas.</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ab/>
        <w:t>Rog</w:t>
      </w:r>
      <w:r>
        <w:rPr>
          <w:rFonts w:ascii="Times-Roman" w:hAnsi="Times-Roman" w:cs="Times-Roman"/>
          <w:b/>
          <w:bCs/>
          <w:sz w:val="36"/>
          <w:szCs w:val="36"/>
        </w:rPr>
        <w:t>é</w:t>
      </w:r>
      <w:r>
        <w:rPr>
          <w:rFonts w:ascii="TimesNewRomanPSMT" w:hAnsi="TimesNewRomanPSMT" w:cs="TimesNewRomanPSMT"/>
          <w:b/>
          <w:bCs/>
          <w:sz w:val="36"/>
          <w:szCs w:val="36"/>
        </w:rPr>
        <w:t>rio Fontes Tomaz</w:t>
      </w:r>
      <w:r>
        <w:rPr>
          <w:rFonts w:ascii="TimesNewRomanPSMT" w:hAnsi="TimesNewRomanPSMT" w:cs="TimesNewRomanPSMT"/>
          <w:b/>
          <w:bCs/>
          <w:sz w:val="36"/>
          <w:szCs w:val="36"/>
        </w:rPr>
        <w:tab/>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Marcos Fernando Barbosa</w:t>
      </w:r>
    </w:p>
    <w:p w:rsidR="00AA4A4F" w:rsidRDefault="00E867D3">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Luís</w:t>
      </w:r>
      <w:r w:rsidR="007F0525">
        <w:rPr>
          <w:rFonts w:ascii="TimesNewRomanPSMT" w:hAnsi="TimesNewRomanPSMT" w:cs="TimesNewRomanPSMT"/>
          <w:b/>
          <w:bCs/>
          <w:sz w:val="36"/>
          <w:szCs w:val="36"/>
        </w:rPr>
        <w:t xml:space="preserve"> Eduardo Marques</w:t>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F</w:t>
      </w:r>
      <w:r>
        <w:rPr>
          <w:rFonts w:ascii="Times-Roman" w:hAnsi="Times-Roman" w:cs="Times-Roman"/>
          <w:b/>
          <w:bCs/>
          <w:sz w:val="36"/>
          <w:szCs w:val="36"/>
        </w:rPr>
        <w:t>á</w:t>
      </w:r>
      <w:r>
        <w:rPr>
          <w:rFonts w:ascii="TimesNewRomanPSMT" w:hAnsi="TimesNewRomanPSMT" w:cs="TimesNewRomanPSMT"/>
          <w:b/>
          <w:bCs/>
          <w:sz w:val="36"/>
          <w:szCs w:val="36"/>
        </w:rPr>
        <w:t>bio Santos Alves</w:t>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Marcelo Rossi</w:t>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Lidiane Vieira Silva</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7F0525">
      <w:pPr>
        <w:widowControl w:val="0"/>
        <w:tabs>
          <w:tab w:val="left" w:pos="4537"/>
          <w:tab w:val="left" w:pos="5388"/>
          <w:tab w:val="left" w:pos="6239"/>
          <w:tab w:val="left" w:pos="7372"/>
          <w:tab w:val="left" w:pos="7940"/>
          <w:tab w:val="left" w:pos="8791"/>
          <w:tab w:val="left" w:pos="9642"/>
          <w:tab w:val="left" w:pos="10493"/>
          <w:tab w:val="left" w:pos="11343"/>
          <w:tab w:val="left" w:pos="12194"/>
          <w:tab w:val="left" w:pos="13045"/>
          <w:tab w:val="left" w:pos="13896"/>
          <w:tab w:val="left" w:pos="14747"/>
          <w:tab w:val="left" w:pos="15597"/>
          <w:tab w:val="left" w:pos="16448"/>
          <w:tab w:val="left" w:pos="17299"/>
        </w:tabs>
        <w:autoSpaceDE w:val="0"/>
        <w:autoSpaceDN w:val="0"/>
        <w:adjustRightInd w:val="0"/>
        <w:spacing w:after="0" w:line="240" w:lineRule="auto"/>
        <w:ind w:left="3686" w:right="-1"/>
        <w:jc w:val="both"/>
        <w:rPr>
          <w:rFonts w:ascii="TimesNewRomanPSMT" w:hAnsi="TimesNewRomanPSMT" w:cs="TimesNewRomanPSMT"/>
          <w:sz w:val="20"/>
          <w:szCs w:val="20"/>
        </w:rPr>
      </w:pPr>
      <w:r>
        <w:rPr>
          <w:rFonts w:ascii="TimesNewRomanPSMT" w:hAnsi="TimesNewRomanPSMT" w:cs="TimesNewRomanPSMT"/>
          <w:sz w:val="24"/>
          <w:szCs w:val="24"/>
        </w:rPr>
        <w:t>Trabalho de conclus</w:t>
      </w:r>
      <w:r>
        <w:rPr>
          <w:rFonts w:ascii="Times-Roman" w:hAnsi="Times-Roman" w:cs="Times-Roman"/>
          <w:sz w:val="24"/>
          <w:szCs w:val="24"/>
        </w:rPr>
        <w:t>ã</w:t>
      </w:r>
      <w:r>
        <w:rPr>
          <w:rFonts w:ascii="TimesNewRomanPSMT" w:hAnsi="TimesNewRomanPSMT" w:cs="TimesNewRomanPSMT"/>
          <w:sz w:val="24"/>
          <w:szCs w:val="24"/>
        </w:rPr>
        <w:t>o de curso apresentado ao Curso de P</w:t>
      </w:r>
      <w:r>
        <w:rPr>
          <w:rFonts w:ascii="Times-Roman" w:hAnsi="Times-Roman" w:cs="Times-Roman"/>
          <w:sz w:val="24"/>
          <w:szCs w:val="24"/>
        </w:rPr>
        <w:t>ó</w:t>
      </w:r>
      <w:r>
        <w:rPr>
          <w:rFonts w:ascii="TimesNewRomanPSMT" w:hAnsi="TimesNewRomanPSMT" w:cs="TimesNewRomanPSMT"/>
          <w:sz w:val="24"/>
          <w:szCs w:val="24"/>
        </w:rPr>
        <w:t>s-Gradua</w:t>
      </w:r>
      <w:r>
        <w:rPr>
          <w:rFonts w:ascii="Times-Roman" w:hAnsi="Times-Roman" w:cs="Times-Roman"/>
          <w:sz w:val="24"/>
          <w:szCs w:val="24"/>
        </w:rPr>
        <w:t>çã</w:t>
      </w:r>
      <w:r>
        <w:rPr>
          <w:rFonts w:ascii="TimesNewRomanPSMT" w:hAnsi="TimesNewRomanPSMT" w:cs="TimesNewRomanPSMT"/>
          <w:sz w:val="24"/>
          <w:szCs w:val="24"/>
        </w:rPr>
        <w:t xml:space="preserve">o </w:t>
      </w:r>
      <w:r>
        <w:rPr>
          <w:rFonts w:ascii="TimesNewRomanPSMT" w:hAnsi="TimesNewRomanPSMT" w:cs="TimesNewRomanPSMT"/>
          <w:i/>
          <w:iCs/>
          <w:sz w:val="24"/>
          <w:szCs w:val="24"/>
        </w:rPr>
        <w:t>lato sensu</w:t>
      </w:r>
      <w:r>
        <w:rPr>
          <w:rFonts w:ascii="TimesNewRomanPSMT" w:hAnsi="TimesNewRomanPSMT" w:cs="TimesNewRomanPSMT"/>
          <w:sz w:val="24"/>
          <w:szCs w:val="24"/>
        </w:rPr>
        <w:t xml:space="preserve"> em Desenvolvimento Java do Centro Universit</w:t>
      </w:r>
      <w:r>
        <w:rPr>
          <w:rFonts w:ascii="Times-Roman" w:hAnsi="Times-Roman" w:cs="Times-Roman"/>
          <w:sz w:val="24"/>
          <w:szCs w:val="24"/>
        </w:rPr>
        <w:t>á</w:t>
      </w:r>
      <w:r>
        <w:rPr>
          <w:rFonts w:ascii="TimesNewRomanPSMT" w:hAnsi="TimesNewRomanPSMT" w:cs="TimesNewRomanPSMT"/>
          <w:sz w:val="24"/>
          <w:szCs w:val="24"/>
        </w:rPr>
        <w:t>rio do Tri</w:t>
      </w:r>
      <w:r>
        <w:rPr>
          <w:rFonts w:ascii="Times-Roman" w:hAnsi="Times-Roman" w:cs="Times-Roman"/>
          <w:sz w:val="24"/>
          <w:szCs w:val="24"/>
        </w:rPr>
        <w:t>â</w:t>
      </w:r>
      <w:r>
        <w:rPr>
          <w:rFonts w:ascii="TimesNewRomanPSMT" w:hAnsi="TimesNewRomanPSMT" w:cs="TimesNewRomanPSMT"/>
          <w:sz w:val="24"/>
          <w:szCs w:val="24"/>
        </w:rPr>
        <w:t>ngulo - U</w:t>
      </w:r>
      <w:r w:rsidR="00E867D3">
        <w:rPr>
          <w:rFonts w:ascii="TimesNewRomanPSMT" w:hAnsi="TimesNewRomanPSMT" w:cs="TimesNewRomanPSMT"/>
          <w:sz w:val="24"/>
          <w:szCs w:val="24"/>
        </w:rPr>
        <w:t>NITRI</w:t>
      </w:r>
      <w:r>
        <w:rPr>
          <w:rFonts w:ascii="TimesNewRomanPSMT" w:hAnsi="TimesNewRomanPSMT" w:cs="TimesNewRomanPSMT"/>
          <w:sz w:val="24"/>
          <w:szCs w:val="24"/>
        </w:rPr>
        <w:t>, como requisito b</w:t>
      </w:r>
      <w:r>
        <w:rPr>
          <w:rFonts w:ascii="Times-Roman" w:hAnsi="Times-Roman" w:cs="Times-Roman"/>
          <w:sz w:val="24"/>
          <w:szCs w:val="24"/>
        </w:rPr>
        <w:t>á</w:t>
      </w:r>
      <w:r>
        <w:rPr>
          <w:rFonts w:ascii="TimesNewRomanPSMT" w:hAnsi="TimesNewRomanPSMT" w:cs="TimesNewRomanPSMT"/>
          <w:sz w:val="24"/>
          <w:szCs w:val="24"/>
        </w:rPr>
        <w:t xml:space="preserve">sico </w:t>
      </w:r>
      <w:r>
        <w:rPr>
          <w:rFonts w:ascii="Times-Roman" w:hAnsi="Times-Roman" w:cs="Times-Roman"/>
          <w:sz w:val="24"/>
          <w:szCs w:val="24"/>
        </w:rPr>
        <w:t>à</w:t>
      </w:r>
      <w:r>
        <w:rPr>
          <w:rFonts w:ascii="TimesNewRomanPSMT" w:hAnsi="TimesNewRomanPSMT" w:cs="TimesNewRomanPSMT"/>
          <w:sz w:val="24"/>
          <w:szCs w:val="24"/>
        </w:rPr>
        <w:t xml:space="preserve"> obten</w:t>
      </w:r>
      <w:r>
        <w:rPr>
          <w:rFonts w:ascii="Times-Roman" w:hAnsi="Times-Roman" w:cs="Times-Roman"/>
          <w:sz w:val="24"/>
          <w:szCs w:val="24"/>
        </w:rPr>
        <w:t>çã</w:t>
      </w:r>
      <w:r>
        <w:rPr>
          <w:rFonts w:ascii="TimesNewRomanPSMT" w:hAnsi="TimesNewRomanPSMT" w:cs="TimesNewRomanPSMT"/>
          <w:sz w:val="24"/>
          <w:szCs w:val="24"/>
        </w:rPr>
        <w:t>o do t</w:t>
      </w:r>
      <w:r>
        <w:rPr>
          <w:rFonts w:ascii="Times-Roman" w:hAnsi="Times-Roman" w:cs="Times-Roman"/>
          <w:sz w:val="24"/>
          <w:szCs w:val="24"/>
        </w:rPr>
        <w:t>í</w:t>
      </w:r>
      <w:r>
        <w:rPr>
          <w:rFonts w:ascii="TimesNewRomanPSMT" w:hAnsi="TimesNewRomanPSMT" w:cs="TimesNewRomanPSMT"/>
          <w:sz w:val="24"/>
          <w:szCs w:val="24"/>
        </w:rPr>
        <w:t>tulo de Especialista em Desenvolvimento Java, sob a orienta</w:t>
      </w:r>
      <w:r>
        <w:rPr>
          <w:rFonts w:ascii="Times-Roman" w:hAnsi="Times-Roman" w:cs="Times-Roman"/>
          <w:sz w:val="24"/>
          <w:szCs w:val="24"/>
        </w:rPr>
        <w:t>çã</w:t>
      </w:r>
      <w:r>
        <w:rPr>
          <w:rFonts w:ascii="TimesNewRomanPSMT" w:hAnsi="TimesNewRomanPSMT" w:cs="TimesNewRomanPSMT"/>
          <w:sz w:val="24"/>
          <w:szCs w:val="24"/>
        </w:rPr>
        <w:t>o dos professores Dr. Marcos A Lopes da Silva e M</w:t>
      </w:r>
      <w:r w:rsidR="00E867D3">
        <w:rPr>
          <w:rFonts w:ascii="TimesNewRomanPSMT" w:hAnsi="TimesNewRomanPSMT" w:cs="TimesNewRomanPSMT"/>
          <w:sz w:val="24"/>
          <w:szCs w:val="24"/>
        </w:rPr>
        <w:t>s</w:t>
      </w:r>
      <w:r>
        <w:rPr>
          <w:rFonts w:ascii="TimesNewRomanPSMT" w:hAnsi="TimesNewRomanPSMT" w:cs="TimesNewRomanPSMT"/>
          <w:sz w:val="24"/>
          <w:szCs w:val="24"/>
        </w:rPr>
        <w:t>c. S</w:t>
      </w:r>
      <w:r>
        <w:rPr>
          <w:rFonts w:ascii="Times-Roman" w:hAnsi="Times-Roman" w:cs="Times-Roman"/>
          <w:sz w:val="24"/>
          <w:szCs w:val="24"/>
        </w:rPr>
        <w:t>ô</w:t>
      </w:r>
      <w:r>
        <w:rPr>
          <w:rFonts w:ascii="TimesNewRomanPSMT" w:hAnsi="TimesNewRomanPSMT" w:cs="TimesNewRomanPSMT"/>
          <w:sz w:val="24"/>
          <w:szCs w:val="24"/>
        </w:rPr>
        <w:t>nia A Santana.</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7F0525">
      <w:pPr>
        <w:widowControl w:val="0"/>
        <w:tabs>
          <w:tab w:val="left" w:pos="0"/>
          <w:tab w:val="left" w:pos="851"/>
          <w:tab w:val="left" w:pos="7710"/>
        </w:tabs>
        <w:autoSpaceDE w:val="0"/>
        <w:autoSpaceDN w:val="0"/>
        <w:adjustRightInd w:val="0"/>
        <w:spacing w:after="0" w:line="240" w:lineRule="auto"/>
        <w:ind w:right="-1"/>
        <w:rPr>
          <w:rFonts w:ascii="TimesNewRomanPSMT" w:hAnsi="TimesNewRomanPSMT" w:cs="TimesNewRomanPSMT"/>
          <w:b/>
          <w:bCs/>
          <w:sz w:val="24"/>
          <w:szCs w:val="24"/>
        </w:rPr>
      </w:pPr>
      <w:r>
        <w:rPr>
          <w:rFonts w:ascii="TimesNewRomanPSMT" w:hAnsi="TimesNewRomanPSMT" w:cs="TimesNewRomanPSMT"/>
          <w:b/>
          <w:bCs/>
          <w:sz w:val="24"/>
          <w:szCs w:val="24"/>
        </w:rPr>
        <w:tab/>
      </w:r>
      <w:r>
        <w:rPr>
          <w:rFonts w:ascii="TimesNewRomanPSMT" w:hAnsi="TimesNewRomanPSMT" w:cs="TimesNewRomanPSMT"/>
          <w:b/>
          <w:bCs/>
          <w:sz w:val="24"/>
          <w:szCs w:val="24"/>
        </w:rPr>
        <w:tab/>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Uberl</w:t>
      </w:r>
      <w:r>
        <w:rPr>
          <w:rFonts w:ascii="Times-Roman" w:hAnsi="Times-Roman" w:cs="Times-Roman"/>
          <w:b/>
          <w:bCs/>
          <w:sz w:val="36"/>
          <w:szCs w:val="36"/>
        </w:rPr>
        <w:t>â</w:t>
      </w:r>
      <w:r>
        <w:rPr>
          <w:rFonts w:ascii="TimesNewRomanPSMT" w:hAnsi="TimesNewRomanPSMT" w:cs="TimesNewRomanPSMT"/>
          <w:b/>
          <w:bCs/>
          <w:sz w:val="36"/>
          <w:szCs w:val="36"/>
        </w:rPr>
        <w:t xml:space="preserve">ndia, </w:t>
      </w:r>
      <w:r w:rsidR="00E867D3">
        <w:rPr>
          <w:rFonts w:ascii="TimesNewRomanPSMT" w:hAnsi="TimesNewRomanPSMT" w:cs="TimesNewRomanPSMT"/>
          <w:b/>
          <w:bCs/>
          <w:sz w:val="36"/>
          <w:szCs w:val="36"/>
        </w:rPr>
        <w:t>d</w:t>
      </w:r>
      <w:r w:rsidR="0016118D">
        <w:rPr>
          <w:rFonts w:ascii="TimesNewRomanPSMT" w:hAnsi="TimesNewRomanPSMT" w:cs="TimesNewRomanPSMT"/>
          <w:b/>
          <w:bCs/>
          <w:sz w:val="36"/>
          <w:szCs w:val="36"/>
        </w:rPr>
        <w:t xml:space="preserve">ezembro </w:t>
      </w:r>
      <w:r>
        <w:rPr>
          <w:rFonts w:ascii="TimesNewRomanPSMT" w:hAnsi="TimesNewRomanPSMT" w:cs="TimesNewRomanPSMT"/>
          <w:b/>
          <w:bCs/>
          <w:sz w:val="36"/>
          <w:szCs w:val="36"/>
        </w:rPr>
        <w:t>de 2015.</w:t>
      </w:r>
    </w:p>
    <w:p w:rsidR="00AA4A4F" w:rsidRDefault="007F0525">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br w:type="page"/>
      </w:r>
      <w:r>
        <w:rPr>
          <w:rFonts w:ascii="TimesNewRomanPSMT" w:hAnsi="TimesNewRomanPSMT" w:cs="TimesNewRomanPSMT"/>
          <w:b/>
          <w:bCs/>
          <w:sz w:val="36"/>
          <w:szCs w:val="36"/>
        </w:rPr>
        <w:lastRenderedPageBreak/>
        <w:t>Desenvolvimento de Sistema de Gerenciamento de Alfabetiza</w:t>
      </w:r>
      <w:r>
        <w:rPr>
          <w:rFonts w:ascii="Times-Roman" w:hAnsi="Times-Roman" w:cs="Times-Roman"/>
          <w:b/>
          <w:bCs/>
          <w:sz w:val="36"/>
          <w:szCs w:val="36"/>
        </w:rPr>
        <w:t>çã</w:t>
      </w:r>
      <w:r>
        <w:rPr>
          <w:rFonts w:ascii="TimesNewRomanPSMT" w:hAnsi="TimesNewRomanPSMT" w:cs="TimesNewRomanPSMT"/>
          <w:b/>
          <w:bCs/>
          <w:sz w:val="36"/>
          <w:szCs w:val="36"/>
        </w:rPr>
        <w:t>o para a Plataforma em Nuvem com Android e Java Web, u</w:t>
      </w:r>
      <w:r w:rsidR="0016118D">
        <w:rPr>
          <w:rFonts w:ascii="TimesNewRomanPSMT" w:hAnsi="TimesNewRomanPSMT" w:cs="TimesNewRomanPSMT"/>
          <w:b/>
          <w:bCs/>
          <w:sz w:val="36"/>
          <w:szCs w:val="36"/>
        </w:rPr>
        <w:t>tilizando</w:t>
      </w:r>
      <w:r>
        <w:rPr>
          <w:rFonts w:ascii="TimesNewRomanPSMT" w:hAnsi="TimesNewRomanPSMT" w:cs="TimesNewRomanPSMT"/>
          <w:b/>
          <w:bCs/>
          <w:sz w:val="36"/>
          <w:szCs w:val="36"/>
        </w:rPr>
        <w:t xml:space="preserve"> Webservice RESTful e internet das coisas.</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Rog</w:t>
      </w:r>
      <w:r>
        <w:rPr>
          <w:rFonts w:ascii="Times-Roman" w:hAnsi="Times-Roman" w:cs="Times-Roman"/>
          <w:b/>
          <w:bCs/>
          <w:sz w:val="36"/>
          <w:szCs w:val="36"/>
        </w:rPr>
        <w:t>é</w:t>
      </w:r>
      <w:r>
        <w:rPr>
          <w:rFonts w:ascii="TimesNewRomanPSMT" w:hAnsi="TimesNewRomanPSMT" w:cs="TimesNewRomanPSMT"/>
          <w:b/>
          <w:bCs/>
          <w:sz w:val="36"/>
          <w:szCs w:val="36"/>
        </w:rPr>
        <w:t>rio Fontes Tomaz</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Marcos Fernando Barbosa</w:t>
      </w:r>
    </w:p>
    <w:p w:rsidR="00AA4A4F" w:rsidRDefault="00E867D3"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Luís</w:t>
      </w:r>
      <w:r w:rsidR="007F0525">
        <w:rPr>
          <w:rFonts w:ascii="TimesNewRomanPSMT" w:hAnsi="TimesNewRomanPSMT" w:cs="TimesNewRomanPSMT"/>
          <w:b/>
          <w:bCs/>
          <w:sz w:val="36"/>
          <w:szCs w:val="36"/>
        </w:rPr>
        <w:t xml:space="preserve"> Eduardo Marques</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F</w:t>
      </w:r>
      <w:r>
        <w:rPr>
          <w:rFonts w:ascii="Times-Roman" w:hAnsi="Times-Roman" w:cs="Times-Roman"/>
          <w:b/>
          <w:bCs/>
          <w:sz w:val="36"/>
          <w:szCs w:val="36"/>
        </w:rPr>
        <w:t>á</w:t>
      </w:r>
      <w:r>
        <w:rPr>
          <w:rFonts w:ascii="TimesNewRomanPSMT" w:hAnsi="TimesNewRomanPSMT" w:cs="TimesNewRomanPSMT"/>
          <w:b/>
          <w:bCs/>
          <w:sz w:val="36"/>
          <w:szCs w:val="36"/>
        </w:rPr>
        <w:t>bio Santos Alves</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Marcelo Rossi</w:t>
      </w:r>
    </w:p>
    <w:p w:rsidR="00AA4A4F" w:rsidRDefault="007F0525" w:rsidP="00B9754E">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r>
        <w:rPr>
          <w:rFonts w:ascii="TimesNewRomanPSMT" w:hAnsi="TimesNewRomanPSMT" w:cs="TimesNewRomanPSMT"/>
          <w:b/>
          <w:bCs/>
          <w:sz w:val="36"/>
          <w:szCs w:val="36"/>
        </w:rPr>
        <w:t>Lidiana Vieira Silva</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6"/>
          <w:szCs w:val="36"/>
        </w:rPr>
      </w:pP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after="0" w:line="240" w:lineRule="auto"/>
        <w:ind w:right="-1"/>
        <w:jc w:val="center"/>
        <w:rPr>
          <w:rFonts w:ascii="TimesNewRomanPSMT" w:hAnsi="TimesNewRomanPSMT" w:cs="TimesNewRomanPSMT"/>
          <w:b/>
          <w:bCs/>
          <w:sz w:val="24"/>
          <w:szCs w:val="24"/>
        </w:rPr>
      </w:pPr>
    </w:p>
    <w:p w:rsidR="00AA4A4F" w:rsidRDefault="007F0525">
      <w:pPr>
        <w:widowControl w:val="0"/>
        <w:autoSpaceDE w:val="0"/>
        <w:autoSpaceDN w:val="0"/>
        <w:adjustRightInd w:val="0"/>
        <w:spacing w:after="0" w:line="240" w:lineRule="auto"/>
        <w:ind w:right="-1"/>
        <w:jc w:val="both"/>
        <w:rPr>
          <w:rFonts w:ascii="TimesNewRomanPSMT" w:hAnsi="TimesNewRomanPSMT" w:cs="TimesNewRomanPSMT"/>
          <w:sz w:val="24"/>
          <w:szCs w:val="24"/>
        </w:rPr>
      </w:pPr>
      <w:r>
        <w:rPr>
          <w:rFonts w:ascii="TimesNewRomanPSMT" w:hAnsi="TimesNewRomanPSMT" w:cs="TimesNewRomanPSMT"/>
          <w:sz w:val="24"/>
          <w:szCs w:val="24"/>
        </w:rPr>
        <w:t>Trabalho de conclus</w:t>
      </w:r>
      <w:r>
        <w:rPr>
          <w:rFonts w:ascii="Times-Roman" w:hAnsi="Times-Roman" w:cs="Times-Roman"/>
          <w:sz w:val="24"/>
          <w:szCs w:val="24"/>
        </w:rPr>
        <w:t>ã</w:t>
      </w:r>
      <w:r>
        <w:rPr>
          <w:rFonts w:ascii="TimesNewRomanPSMT" w:hAnsi="TimesNewRomanPSMT" w:cs="TimesNewRomanPSMT"/>
          <w:sz w:val="24"/>
          <w:szCs w:val="24"/>
        </w:rPr>
        <w:t>o de curso apresentado ao Curso de P</w:t>
      </w:r>
      <w:r>
        <w:rPr>
          <w:rFonts w:ascii="Times-Roman" w:hAnsi="Times-Roman" w:cs="Times-Roman"/>
          <w:sz w:val="24"/>
          <w:szCs w:val="24"/>
        </w:rPr>
        <w:t>ó</w:t>
      </w:r>
      <w:r>
        <w:rPr>
          <w:rFonts w:ascii="TimesNewRomanPSMT" w:hAnsi="TimesNewRomanPSMT" w:cs="TimesNewRomanPSMT"/>
          <w:sz w:val="24"/>
          <w:szCs w:val="24"/>
        </w:rPr>
        <w:t>s-Gradua</w:t>
      </w:r>
      <w:r>
        <w:rPr>
          <w:rFonts w:ascii="Times-Roman" w:hAnsi="Times-Roman" w:cs="Times-Roman"/>
          <w:sz w:val="24"/>
          <w:szCs w:val="24"/>
        </w:rPr>
        <w:t>çã</w:t>
      </w:r>
      <w:r>
        <w:rPr>
          <w:rFonts w:ascii="TimesNewRomanPSMT" w:hAnsi="TimesNewRomanPSMT" w:cs="TimesNewRomanPSMT"/>
          <w:sz w:val="24"/>
          <w:szCs w:val="24"/>
        </w:rPr>
        <w:t xml:space="preserve">o </w:t>
      </w:r>
      <w:r>
        <w:rPr>
          <w:rFonts w:ascii="TimesNewRomanPSMT" w:hAnsi="TimesNewRomanPSMT" w:cs="TimesNewRomanPSMT"/>
          <w:i/>
          <w:iCs/>
          <w:sz w:val="24"/>
          <w:szCs w:val="24"/>
        </w:rPr>
        <w:t>lato sensu</w:t>
      </w:r>
      <w:r>
        <w:rPr>
          <w:rFonts w:ascii="TimesNewRomanPSMT" w:hAnsi="TimesNewRomanPSMT" w:cs="TimesNewRomanPSMT"/>
          <w:sz w:val="24"/>
          <w:szCs w:val="24"/>
        </w:rPr>
        <w:t xml:space="preserve"> em Desenvolvimento Java do Centro Universit</w:t>
      </w:r>
      <w:r>
        <w:rPr>
          <w:rFonts w:ascii="Times-Roman" w:hAnsi="Times-Roman" w:cs="Times-Roman"/>
          <w:sz w:val="24"/>
          <w:szCs w:val="24"/>
        </w:rPr>
        <w:t>á</w:t>
      </w:r>
      <w:r>
        <w:rPr>
          <w:rFonts w:ascii="TimesNewRomanPSMT" w:hAnsi="TimesNewRomanPSMT" w:cs="TimesNewRomanPSMT"/>
          <w:sz w:val="24"/>
          <w:szCs w:val="24"/>
        </w:rPr>
        <w:t>rio do Tri</w:t>
      </w:r>
      <w:r>
        <w:rPr>
          <w:rFonts w:ascii="Times-Roman" w:hAnsi="Times-Roman" w:cs="Times-Roman"/>
          <w:sz w:val="24"/>
          <w:szCs w:val="24"/>
        </w:rPr>
        <w:t>â</w:t>
      </w:r>
      <w:r w:rsidR="00E867D3">
        <w:rPr>
          <w:rFonts w:ascii="TimesNewRomanPSMT" w:hAnsi="TimesNewRomanPSMT" w:cs="TimesNewRomanPSMT"/>
          <w:sz w:val="24"/>
          <w:szCs w:val="24"/>
        </w:rPr>
        <w:t>ngulo - UNITRI</w:t>
      </w:r>
      <w:r>
        <w:rPr>
          <w:rFonts w:ascii="TimesNewRomanPSMT" w:hAnsi="TimesNewRomanPSMT" w:cs="TimesNewRomanPSMT"/>
          <w:sz w:val="24"/>
          <w:szCs w:val="24"/>
        </w:rPr>
        <w:t>, como requisito b</w:t>
      </w:r>
      <w:r>
        <w:rPr>
          <w:rFonts w:ascii="Times-Roman" w:hAnsi="Times-Roman" w:cs="Times-Roman"/>
          <w:sz w:val="24"/>
          <w:szCs w:val="24"/>
        </w:rPr>
        <w:t>á</w:t>
      </w:r>
      <w:r>
        <w:rPr>
          <w:rFonts w:ascii="TimesNewRomanPSMT" w:hAnsi="TimesNewRomanPSMT" w:cs="TimesNewRomanPSMT"/>
          <w:sz w:val="24"/>
          <w:szCs w:val="24"/>
        </w:rPr>
        <w:t xml:space="preserve">sico </w:t>
      </w:r>
      <w:r>
        <w:rPr>
          <w:rFonts w:ascii="Times-Roman" w:hAnsi="Times-Roman" w:cs="Times-Roman"/>
          <w:sz w:val="24"/>
          <w:szCs w:val="24"/>
        </w:rPr>
        <w:t>à</w:t>
      </w:r>
      <w:r>
        <w:rPr>
          <w:rFonts w:ascii="TimesNewRomanPSMT" w:hAnsi="TimesNewRomanPSMT" w:cs="TimesNewRomanPSMT"/>
          <w:sz w:val="24"/>
          <w:szCs w:val="24"/>
        </w:rPr>
        <w:t xml:space="preserve"> obten</w:t>
      </w:r>
      <w:r>
        <w:rPr>
          <w:rFonts w:ascii="Times-Roman" w:hAnsi="Times-Roman" w:cs="Times-Roman"/>
          <w:sz w:val="24"/>
          <w:szCs w:val="24"/>
        </w:rPr>
        <w:t>çã</w:t>
      </w:r>
      <w:r>
        <w:rPr>
          <w:rFonts w:ascii="TimesNewRomanPSMT" w:hAnsi="TimesNewRomanPSMT" w:cs="TimesNewRomanPSMT"/>
          <w:sz w:val="24"/>
          <w:szCs w:val="24"/>
        </w:rPr>
        <w:t>o do t</w:t>
      </w:r>
      <w:r>
        <w:rPr>
          <w:rFonts w:ascii="Times-Roman" w:hAnsi="Times-Roman" w:cs="Times-Roman"/>
          <w:sz w:val="24"/>
          <w:szCs w:val="24"/>
        </w:rPr>
        <w:t>í</w:t>
      </w:r>
      <w:r>
        <w:rPr>
          <w:rFonts w:ascii="TimesNewRomanPSMT" w:hAnsi="TimesNewRomanPSMT" w:cs="TimesNewRomanPSMT"/>
          <w:sz w:val="24"/>
          <w:szCs w:val="24"/>
        </w:rPr>
        <w:t>tulo de Especialista em Desenvolvimento Java.</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6"/>
          <w:szCs w:val="36"/>
        </w:rPr>
      </w:pPr>
    </w:p>
    <w:tbl>
      <w:tblPr>
        <w:tblW w:w="0" w:type="auto"/>
        <w:tblBorders>
          <w:top w:val="nil"/>
          <w:left w:val="nil"/>
          <w:right w:val="nil"/>
        </w:tblBorders>
        <w:tblLayout w:type="fixed"/>
        <w:tblLook w:val="0000" w:firstRow="0" w:lastRow="0" w:firstColumn="0" w:lastColumn="0" w:noHBand="0" w:noVBand="0"/>
      </w:tblPr>
      <w:tblGrid>
        <w:gridCol w:w="9638"/>
      </w:tblGrid>
      <w:tr w:rsidR="00AA4A4F">
        <w:tc>
          <w:tcPr>
            <w:tcW w:w="9638" w:type="dxa"/>
            <w:tcBorders>
              <w:top w:val="single" w:sz="8" w:space="0" w:color="BFBFBF"/>
              <w:left w:val="single" w:sz="8" w:space="0" w:color="BFBFBF"/>
              <w:bottom w:val="single" w:sz="8" w:space="0" w:color="BFBFBF"/>
              <w:right w:val="single" w:sz="8" w:space="0" w:color="BFBFBF"/>
            </w:tcBorders>
            <w:tcMar>
              <w:top w:w="100" w:type="nil"/>
              <w:right w:w="100" w:type="nil"/>
            </w:tcMar>
          </w:tcPr>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S</w:t>
            </w:r>
            <w:r>
              <w:rPr>
                <w:rFonts w:ascii="Times-Roman" w:hAnsi="Times-Roman" w:cs="Times-Roman"/>
                <w:sz w:val="24"/>
                <w:szCs w:val="24"/>
              </w:rPr>
              <w:t>ô</w:t>
            </w:r>
            <w:r>
              <w:rPr>
                <w:rFonts w:ascii="TimesNewRomanPSMT" w:hAnsi="TimesNewRomanPSMT" w:cs="TimesNewRomanPSMT"/>
                <w:sz w:val="24"/>
                <w:szCs w:val="24"/>
              </w:rPr>
              <w:t>nia Aparecida Santana, Msc.</w:t>
            </w:r>
          </w:p>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(Orientador)</w:t>
            </w:r>
          </w:p>
          <w:p w:rsidR="00AA4A4F" w:rsidRDefault="00AA4A4F">
            <w:pPr>
              <w:widowControl w:val="0"/>
              <w:autoSpaceDE w:val="0"/>
              <w:autoSpaceDN w:val="0"/>
              <w:adjustRightInd w:val="0"/>
              <w:spacing w:before="120" w:after="0" w:line="360" w:lineRule="auto"/>
              <w:ind w:right="-1"/>
              <w:jc w:val="right"/>
              <w:rPr>
                <w:rFonts w:ascii="TimesNewRomanPSMT" w:hAnsi="TimesNewRomanPSMT" w:cs="TimesNewRomanPSMT"/>
                <w:sz w:val="24"/>
                <w:szCs w:val="24"/>
              </w:rPr>
            </w:pPr>
          </w:p>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Marco Alberto Lopes da Silva, Dr.</w:t>
            </w:r>
          </w:p>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(Orientador)</w:t>
            </w:r>
          </w:p>
          <w:p w:rsidR="00AA4A4F" w:rsidRDefault="00AA4A4F">
            <w:pPr>
              <w:widowControl w:val="0"/>
              <w:autoSpaceDE w:val="0"/>
              <w:autoSpaceDN w:val="0"/>
              <w:adjustRightInd w:val="0"/>
              <w:spacing w:before="120" w:after="0" w:line="360" w:lineRule="auto"/>
              <w:ind w:right="-1"/>
              <w:jc w:val="right"/>
              <w:rPr>
                <w:rFonts w:ascii="TimesNewRomanPSMT" w:hAnsi="TimesNewRomanPSMT" w:cs="TimesNewRomanPSMT"/>
                <w:sz w:val="24"/>
                <w:szCs w:val="24"/>
              </w:rPr>
            </w:pPr>
          </w:p>
        </w:tc>
      </w:tr>
      <w:tr w:rsidR="00AA4A4F">
        <w:tc>
          <w:tcPr>
            <w:tcW w:w="9638" w:type="dxa"/>
            <w:tcBorders>
              <w:top w:val="single" w:sz="8" w:space="0" w:color="BFBFBF"/>
              <w:left w:val="single" w:sz="8" w:space="0" w:color="BFBFBF"/>
              <w:bottom w:val="single" w:sz="8" w:space="0" w:color="BFBFBF"/>
              <w:right w:val="single" w:sz="8" w:space="0" w:color="BFBFBF"/>
            </w:tcBorders>
            <w:tcMar>
              <w:top w:w="100" w:type="nil"/>
              <w:right w:w="100" w:type="nil"/>
            </w:tcMar>
          </w:tcPr>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Marcos Alberto Lopes da Silva, Dr.</w:t>
            </w:r>
          </w:p>
          <w:p w:rsidR="00AA4A4F" w:rsidRDefault="007F0525">
            <w:pPr>
              <w:widowControl w:val="0"/>
              <w:autoSpaceDE w:val="0"/>
              <w:autoSpaceDN w:val="0"/>
              <w:adjustRightInd w:val="0"/>
              <w:spacing w:before="120" w:after="0" w:line="360" w:lineRule="auto"/>
              <w:ind w:right="-1"/>
              <w:jc w:val="right"/>
              <w:rPr>
                <w:rFonts w:ascii="TimesNewRomanPSMT" w:hAnsi="TimesNewRomanPSMT" w:cs="TimesNewRomanPSMT"/>
              </w:rPr>
            </w:pPr>
            <w:r>
              <w:rPr>
                <w:rFonts w:ascii="TimesNewRomanPSMT" w:hAnsi="TimesNewRomanPSMT" w:cs="TimesNewRomanPSMT"/>
                <w:sz w:val="24"/>
                <w:szCs w:val="24"/>
              </w:rPr>
              <w:t>(Coordenador de Curso)</w:t>
            </w:r>
          </w:p>
        </w:tc>
      </w:tr>
    </w:tbl>
    <w:p w:rsidR="005F4636" w:rsidRDefault="005F4636">
      <w:pPr>
        <w:widowControl w:val="0"/>
        <w:autoSpaceDE w:val="0"/>
        <w:autoSpaceDN w:val="0"/>
        <w:adjustRightInd w:val="0"/>
        <w:spacing w:after="0" w:line="240" w:lineRule="auto"/>
        <w:ind w:right="-1"/>
        <w:jc w:val="center"/>
        <w:rPr>
          <w:rFonts w:ascii="TimesNewRomanPSMT" w:hAnsi="TimesNewRomanPSMT" w:cs="TimesNewRomanPSMT"/>
          <w:b/>
          <w:bCs/>
          <w:sz w:val="36"/>
          <w:szCs w:val="36"/>
        </w:rPr>
      </w:pPr>
    </w:p>
    <w:p w:rsidR="005F4636" w:rsidRDefault="005F4636">
      <w:pPr>
        <w:widowControl w:val="0"/>
        <w:autoSpaceDE w:val="0"/>
        <w:autoSpaceDN w:val="0"/>
        <w:adjustRightInd w:val="0"/>
        <w:spacing w:after="0" w:line="240" w:lineRule="auto"/>
        <w:ind w:right="-1"/>
        <w:jc w:val="center"/>
        <w:rPr>
          <w:rFonts w:ascii="TimesNewRomanPSMT" w:hAnsi="TimesNewRomanPSMT" w:cs="TimesNewRomanPSMT"/>
          <w:b/>
          <w:bCs/>
          <w:sz w:val="36"/>
          <w:szCs w:val="36"/>
        </w:rPr>
      </w:pPr>
    </w:p>
    <w:p w:rsidR="005F4636" w:rsidRDefault="005F4636">
      <w:pPr>
        <w:widowControl w:val="0"/>
        <w:autoSpaceDE w:val="0"/>
        <w:autoSpaceDN w:val="0"/>
        <w:adjustRightInd w:val="0"/>
        <w:spacing w:after="0" w:line="240" w:lineRule="auto"/>
        <w:ind w:right="-1"/>
        <w:jc w:val="center"/>
        <w:rPr>
          <w:rFonts w:ascii="TimesNewRomanPSMT" w:hAnsi="TimesNewRomanPSMT" w:cs="TimesNewRomanPSMT"/>
          <w:b/>
          <w:bCs/>
          <w:sz w:val="36"/>
          <w:szCs w:val="36"/>
        </w:rPr>
      </w:pPr>
    </w:p>
    <w:p w:rsidR="00AA4A4F" w:rsidRDefault="007F0525">
      <w:pPr>
        <w:widowControl w:val="0"/>
        <w:autoSpaceDE w:val="0"/>
        <w:autoSpaceDN w:val="0"/>
        <w:adjustRightInd w:val="0"/>
        <w:spacing w:after="0" w:line="240" w:lineRule="auto"/>
        <w:ind w:right="-1"/>
        <w:jc w:val="center"/>
        <w:rPr>
          <w:rFonts w:ascii="TimesNewRomanPSMT" w:hAnsi="TimesNewRomanPSMT" w:cs="TimesNewRomanPSMT"/>
          <w:sz w:val="20"/>
          <w:szCs w:val="20"/>
        </w:rPr>
      </w:pPr>
      <w:r>
        <w:rPr>
          <w:rFonts w:ascii="TimesNewRomanPSMT" w:hAnsi="TimesNewRomanPSMT" w:cs="TimesNewRomanPSMT"/>
          <w:b/>
          <w:bCs/>
          <w:sz w:val="36"/>
          <w:szCs w:val="36"/>
        </w:rPr>
        <w:t>Uberl</w:t>
      </w:r>
      <w:r>
        <w:rPr>
          <w:rFonts w:ascii="Times-Roman" w:hAnsi="Times-Roman" w:cs="Times-Roman"/>
          <w:b/>
          <w:bCs/>
          <w:sz w:val="36"/>
          <w:szCs w:val="36"/>
        </w:rPr>
        <w:t>â</w:t>
      </w:r>
      <w:r>
        <w:rPr>
          <w:rFonts w:ascii="TimesNewRomanPSMT" w:hAnsi="TimesNewRomanPSMT" w:cs="TimesNewRomanPSMT"/>
          <w:b/>
          <w:bCs/>
          <w:sz w:val="36"/>
          <w:szCs w:val="36"/>
        </w:rPr>
        <w:t xml:space="preserve">ndia, </w:t>
      </w:r>
      <w:r w:rsidR="00E867D3">
        <w:rPr>
          <w:rFonts w:ascii="TimesNewRomanPSMT" w:hAnsi="TimesNewRomanPSMT" w:cs="TimesNewRomanPSMT"/>
          <w:b/>
          <w:bCs/>
          <w:sz w:val="36"/>
          <w:szCs w:val="36"/>
        </w:rPr>
        <w:t>d</w:t>
      </w:r>
      <w:r w:rsidR="0016118D">
        <w:rPr>
          <w:rFonts w:ascii="TimesNewRomanPSMT" w:hAnsi="TimesNewRomanPSMT" w:cs="TimesNewRomanPSMT"/>
          <w:b/>
          <w:bCs/>
          <w:sz w:val="36"/>
          <w:szCs w:val="36"/>
        </w:rPr>
        <w:t xml:space="preserve">ezembro </w:t>
      </w:r>
      <w:r>
        <w:rPr>
          <w:rFonts w:ascii="TimesNewRomanPSMT" w:hAnsi="TimesNewRomanPSMT" w:cs="TimesNewRomanPSMT"/>
          <w:b/>
          <w:bCs/>
          <w:sz w:val="36"/>
          <w:szCs w:val="36"/>
        </w:rPr>
        <w:t>de 2015</w:t>
      </w: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sz w:val="24"/>
          <w:szCs w:val="24"/>
        </w:rPr>
      </w:pPr>
    </w:p>
    <w:p w:rsidR="00AA4A4F" w:rsidRDefault="00AA4A4F">
      <w:pPr>
        <w:widowControl w:val="0"/>
        <w:autoSpaceDE w:val="0"/>
        <w:autoSpaceDN w:val="0"/>
        <w:adjustRightInd w:val="0"/>
        <w:spacing w:before="120" w:after="0" w:line="360" w:lineRule="auto"/>
        <w:ind w:right="-1" w:firstLine="720"/>
        <w:jc w:val="right"/>
        <w:rPr>
          <w:rFonts w:ascii="TimesNewRomanPSMT" w:hAnsi="TimesNewRomanPSMT" w:cs="TimesNewRomanPSMT"/>
          <w:i/>
          <w:iCs/>
          <w:sz w:val="24"/>
          <w:szCs w:val="24"/>
        </w:rPr>
      </w:pPr>
    </w:p>
    <w:p w:rsidR="00AA4A4F" w:rsidRDefault="007F0525">
      <w:pPr>
        <w:widowControl w:val="0"/>
        <w:autoSpaceDE w:val="0"/>
        <w:autoSpaceDN w:val="0"/>
        <w:adjustRightInd w:val="0"/>
        <w:spacing w:before="120" w:after="0" w:line="360" w:lineRule="auto"/>
        <w:ind w:right="-1"/>
        <w:jc w:val="center"/>
        <w:rPr>
          <w:rFonts w:ascii="TimesNewRomanPSMT" w:hAnsi="TimesNewRomanPSMT" w:cs="TimesNewRomanPSMT"/>
          <w:color w:val="FF0000"/>
        </w:rPr>
      </w:pPr>
      <w:r>
        <w:rPr>
          <w:rFonts w:ascii="Times-Roman" w:hAnsi="Times-Roman" w:cs="Times-Roman"/>
          <w:i/>
          <w:iCs/>
          <w:sz w:val="24"/>
          <w:szCs w:val="24"/>
        </w:rPr>
        <w:t>“</w:t>
      </w:r>
      <w:r>
        <w:rPr>
          <w:rFonts w:ascii="TimesNewRomanPSMT" w:hAnsi="TimesNewRomanPSMT" w:cs="TimesNewRomanPSMT"/>
          <w:i/>
          <w:iCs/>
          <w:sz w:val="24"/>
          <w:szCs w:val="24"/>
        </w:rPr>
        <w:t>Educa</w:t>
      </w:r>
      <w:r>
        <w:rPr>
          <w:rFonts w:ascii="Times-Roman" w:hAnsi="Times-Roman" w:cs="Times-Roman"/>
          <w:i/>
          <w:iCs/>
          <w:sz w:val="24"/>
          <w:szCs w:val="24"/>
        </w:rPr>
        <w:t>çã</w:t>
      </w:r>
      <w:r>
        <w:rPr>
          <w:rFonts w:ascii="TimesNewRomanPSMT" w:hAnsi="TimesNewRomanPSMT" w:cs="TimesNewRomanPSMT"/>
          <w:i/>
          <w:iCs/>
          <w:sz w:val="24"/>
          <w:szCs w:val="24"/>
        </w:rPr>
        <w:t>o n</w:t>
      </w:r>
      <w:r>
        <w:rPr>
          <w:rFonts w:ascii="Times-Roman" w:hAnsi="Times-Roman" w:cs="Times-Roman"/>
          <w:i/>
          <w:iCs/>
          <w:sz w:val="24"/>
          <w:szCs w:val="24"/>
        </w:rPr>
        <w:t>ã</w:t>
      </w:r>
      <w:r>
        <w:rPr>
          <w:rFonts w:ascii="TimesNewRomanPSMT" w:hAnsi="TimesNewRomanPSMT" w:cs="TimesNewRomanPSMT"/>
          <w:i/>
          <w:iCs/>
          <w:sz w:val="24"/>
          <w:szCs w:val="24"/>
        </w:rPr>
        <w:t>o transforma o mundo. Educa</w:t>
      </w:r>
      <w:r>
        <w:rPr>
          <w:rFonts w:ascii="Times-Roman" w:hAnsi="Times-Roman" w:cs="Times-Roman"/>
          <w:i/>
          <w:iCs/>
          <w:sz w:val="24"/>
          <w:szCs w:val="24"/>
        </w:rPr>
        <w:t>çã</w:t>
      </w:r>
      <w:r>
        <w:rPr>
          <w:rFonts w:ascii="TimesNewRomanPSMT" w:hAnsi="TimesNewRomanPSMT" w:cs="TimesNewRomanPSMT"/>
          <w:i/>
          <w:iCs/>
          <w:sz w:val="24"/>
          <w:szCs w:val="24"/>
        </w:rPr>
        <w:t>o muda as pessoas. Pessoas transformam o mundo</w:t>
      </w:r>
      <w:r>
        <w:rPr>
          <w:rFonts w:ascii="Times-Roman" w:hAnsi="Times-Roman" w:cs="Times-Roman"/>
          <w:i/>
          <w:iCs/>
          <w:sz w:val="24"/>
          <w:szCs w:val="24"/>
        </w:rPr>
        <w:t>”</w:t>
      </w:r>
      <w:r>
        <w:rPr>
          <w:rFonts w:ascii="TimesNewRomanPSMT" w:hAnsi="TimesNewRomanPSMT" w:cs="TimesNewRomanPSMT"/>
          <w:i/>
          <w:iCs/>
          <w:sz w:val="24"/>
          <w:szCs w:val="24"/>
        </w:rPr>
        <w:t xml:space="preserve"> </w:t>
      </w:r>
      <w:r>
        <w:rPr>
          <w:rFonts w:ascii="TimesNewRomanPSMT" w:hAnsi="TimesNewRomanPSMT" w:cs="TimesNewRomanPSMT"/>
          <w:b/>
          <w:bCs/>
          <w:i/>
          <w:iCs/>
          <w:sz w:val="24"/>
          <w:szCs w:val="24"/>
        </w:rPr>
        <w:t>Paulo Freire</w:t>
      </w:r>
    </w:p>
    <w:p w:rsidR="00AA4A4F" w:rsidRDefault="00AA4A4F">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360" w:lineRule="auto"/>
        <w:ind w:right="-1"/>
        <w:rPr>
          <w:rFonts w:ascii="TimesNewRomanPSMT" w:hAnsi="TimesNewRomanPSMT" w:cs="TimesNewRomanPSMT"/>
          <w:sz w:val="32"/>
          <w:szCs w:val="32"/>
          <w:u w:val="single"/>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16118D" w:rsidRDefault="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p>
    <w:p w:rsidR="00C36B07" w:rsidRDefault="00C36B07" w:rsidP="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2"/>
          <w:szCs w:val="32"/>
        </w:rPr>
      </w:pPr>
    </w:p>
    <w:p w:rsidR="00C36B07" w:rsidRDefault="00C36B07" w:rsidP="00C36B07">
      <w:pPr>
        <w:widowControl w:val="0"/>
        <w:tabs>
          <w:tab w:val="left" w:pos="7928"/>
        </w:tabs>
        <w:autoSpaceDE w:val="0"/>
        <w:autoSpaceDN w:val="0"/>
        <w:adjustRightInd w:val="0"/>
        <w:spacing w:after="0" w:line="360" w:lineRule="auto"/>
        <w:ind w:right="-1"/>
        <w:rPr>
          <w:rFonts w:ascii="TimesNewRomanPSMT" w:hAnsi="TimesNewRomanPSMT" w:cs="TimesNewRomanPSMT"/>
          <w:b/>
          <w:bCs/>
          <w:sz w:val="32"/>
          <w:szCs w:val="32"/>
        </w:rPr>
      </w:pPr>
      <w:r>
        <w:rPr>
          <w:rFonts w:ascii="TimesNewRomanPSMT" w:hAnsi="TimesNewRomanPSMT" w:cs="TimesNewRomanPSMT"/>
          <w:b/>
          <w:bCs/>
          <w:sz w:val="32"/>
          <w:szCs w:val="32"/>
        </w:rPr>
        <w:lastRenderedPageBreak/>
        <w:t>RESUMO</w:t>
      </w:r>
    </w:p>
    <w:p w:rsidR="00C36B07" w:rsidRDefault="00C36B07" w:rsidP="00C36B07">
      <w:pPr>
        <w:widowControl w:val="0"/>
        <w:autoSpaceDE w:val="0"/>
        <w:autoSpaceDN w:val="0"/>
        <w:adjustRightInd w:val="0"/>
        <w:spacing w:after="0" w:line="240" w:lineRule="auto"/>
        <w:ind w:right="-1"/>
        <w:rPr>
          <w:rFonts w:ascii="TimesNewRomanPSMT" w:hAnsi="TimesNewRomanPSMT" w:cs="TimesNewRomanPSMT"/>
          <w:sz w:val="24"/>
          <w:szCs w:val="24"/>
        </w:rPr>
      </w:pPr>
    </w:p>
    <w:p w:rsidR="00AF5AA7" w:rsidRDefault="00C36B07" w:rsidP="00AF5AA7">
      <w:pPr>
        <w:widowControl w:val="0"/>
        <w:autoSpaceDE w:val="0"/>
        <w:autoSpaceDN w:val="0"/>
        <w:adjustRightInd w:val="0"/>
        <w:spacing w:before="120" w:after="0" w:line="240" w:lineRule="auto"/>
        <w:ind w:right="-1" w:firstLine="720"/>
        <w:jc w:val="both"/>
        <w:rPr>
          <w:sz w:val="24"/>
          <w:szCs w:val="24"/>
        </w:rPr>
      </w:pPr>
      <w:r>
        <w:rPr>
          <w:rFonts w:ascii="TimesNewRomanPSMT" w:hAnsi="TimesNewRomanPSMT" w:cs="TimesNewRomanPSMT"/>
          <w:sz w:val="24"/>
          <w:szCs w:val="24"/>
        </w:rPr>
        <w:t>Um dos grandes problemas da sociedade atual est</w:t>
      </w:r>
      <w:r>
        <w:rPr>
          <w:rFonts w:ascii="Times-Roman" w:hAnsi="Times-Roman" w:cs="Times-Roman"/>
          <w:sz w:val="24"/>
          <w:szCs w:val="24"/>
        </w:rPr>
        <w:t>á</w:t>
      </w:r>
      <w:r>
        <w:rPr>
          <w:rFonts w:ascii="TimesNewRomanPSMT" w:hAnsi="TimesNewRomanPSMT" w:cs="TimesNewRomanPSMT"/>
          <w:sz w:val="24"/>
          <w:szCs w:val="24"/>
        </w:rPr>
        <w:t xml:space="preserve"> relacionado com a educa</w:t>
      </w:r>
      <w:r>
        <w:rPr>
          <w:rFonts w:ascii="Times-Roman" w:hAnsi="Times-Roman" w:cs="Times-Roman"/>
          <w:sz w:val="24"/>
          <w:szCs w:val="24"/>
        </w:rPr>
        <w:t>çã</w:t>
      </w:r>
      <w:r>
        <w:rPr>
          <w:rFonts w:ascii="TimesNewRomanPSMT" w:hAnsi="TimesNewRomanPSMT" w:cs="TimesNewRomanPSMT"/>
          <w:sz w:val="24"/>
          <w:szCs w:val="24"/>
        </w:rPr>
        <w:t>o. De acordo com uma pesquisa realizada pela UNESCO em 2015, existe por volta de 781 milh</w:t>
      </w:r>
      <w:r>
        <w:rPr>
          <w:rFonts w:ascii="Times-Roman" w:hAnsi="Times-Roman" w:cs="Times-Roman"/>
          <w:sz w:val="24"/>
          <w:szCs w:val="24"/>
        </w:rPr>
        <w:t>õ</w:t>
      </w:r>
      <w:r>
        <w:rPr>
          <w:rFonts w:ascii="TimesNewRomanPSMT" w:hAnsi="TimesNewRomanPSMT" w:cs="TimesNewRomanPSMT"/>
          <w:sz w:val="24"/>
          <w:szCs w:val="24"/>
        </w:rPr>
        <w:t>es de pessoas analfabetas no mundo todo. Neste cen</w:t>
      </w:r>
      <w:r>
        <w:rPr>
          <w:rFonts w:ascii="Times-Roman" w:hAnsi="Times-Roman" w:cs="Times-Roman"/>
          <w:sz w:val="24"/>
          <w:szCs w:val="24"/>
        </w:rPr>
        <w:t>á</w:t>
      </w:r>
      <w:r>
        <w:rPr>
          <w:rFonts w:ascii="TimesNewRomanPSMT" w:hAnsi="TimesNewRomanPSMT" w:cs="TimesNewRomanPSMT"/>
          <w:sz w:val="24"/>
          <w:szCs w:val="24"/>
        </w:rPr>
        <w:t>rio amplia-se a necessidade de alfabetizar estes cidad</w:t>
      </w:r>
      <w:r>
        <w:rPr>
          <w:rFonts w:ascii="Times-Roman" w:hAnsi="Times-Roman" w:cs="Times-Roman"/>
          <w:sz w:val="24"/>
          <w:szCs w:val="24"/>
        </w:rPr>
        <w:t>ã</w:t>
      </w:r>
      <w:r>
        <w:rPr>
          <w:rFonts w:ascii="TimesNewRomanPSMT" w:hAnsi="TimesNewRomanPSMT" w:cs="TimesNewRomanPSMT"/>
          <w:sz w:val="24"/>
          <w:szCs w:val="24"/>
        </w:rPr>
        <w:t>os a fim de inclu</w:t>
      </w:r>
      <w:r>
        <w:rPr>
          <w:rFonts w:ascii="Times-Roman" w:hAnsi="Times-Roman" w:cs="Times-Roman"/>
          <w:sz w:val="24"/>
          <w:szCs w:val="24"/>
        </w:rPr>
        <w:t>í</w:t>
      </w:r>
      <w:r>
        <w:rPr>
          <w:rFonts w:ascii="TimesNewRomanPSMT" w:hAnsi="TimesNewRomanPSMT" w:cs="TimesNewRomanPSMT"/>
          <w:sz w:val="24"/>
          <w:szCs w:val="24"/>
        </w:rPr>
        <w:t>-los socialmente e auxiliar na pr</w:t>
      </w:r>
      <w:r>
        <w:rPr>
          <w:rFonts w:ascii="Times-Roman" w:hAnsi="Times-Roman" w:cs="Times-Roman"/>
          <w:sz w:val="24"/>
          <w:szCs w:val="24"/>
        </w:rPr>
        <w:t>á</w:t>
      </w:r>
      <w:r>
        <w:rPr>
          <w:rFonts w:ascii="TimesNewRomanPSMT" w:hAnsi="TimesNewRomanPSMT" w:cs="TimesNewRomanPSMT"/>
          <w:sz w:val="24"/>
          <w:szCs w:val="24"/>
        </w:rPr>
        <w:t>tica de uma profiss</w:t>
      </w:r>
      <w:r>
        <w:rPr>
          <w:rFonts w:ascii="Times-Roman" w:hAnsi="Times-Roman" w:cs="Times-Roman"/>
          <w:sz w:val="24"/>
          <w:szCs w:val="24"/>
        </w:rPr>
        <w:t>ã</w:t>
      </w:r>
      <w:r>
        <w:rPr>
          <w:rFonts w:ascii="TimesNewRomanPSMT" w:hAnsi="TimesNewRomanPSMT" w:cs="TimesNewRomanPSMT"/>
          <w:sz w:val="24"/>
          <w:szCs w:val="24"/>
        </w:rPr>
        <w:t>o</w:t>
      </w:r>
      <w:r>
        <w:rPr>
          <w:rFonts w:ascii="TimesNewRomanPSMT" w:hAnsi="TimesNewRomanPSMT" w:cs="TimesNewRomanPSMT"/>
          <w:color w:val="FF0000"/>
          <w:sz w:val="24"/>
          <w:szCs w:val="24"/>
        </w:rPr>
        <w:t>.</w:t>
      </w:r>
      <w:r>
        <w:rPr>
          <w:rFonts w:ascii="TimesNewRomanPSMT" w:hAnsi="TimesNewRomanPSMT" w:cs="TimesNewRomanPSMT"/>
          <w:sz w:val="24"/>
          <w:szCs w:val="24"/>
        </w:rPr>
        <w:t xml:space="preserve"> A ideia da organiza</w:t>
      </w:r>
      <w:r>
        <w:rPr>
          <w:rFonts w:ascii="Times-Roman" w:hAnsi="Times-Roman" w:cs="Times-Roman"/>
          <w:sz w:val="24"/>
          <w:szCs w:val="24"/>
        </w:rPr>
        <w:t>çã</w:t>
      </w:r>
      <w:r>
        <w:rPr>
          <w:rFonts w:ascii="TimesNewRomanPSMT" w:hAnsi="TimesNewRomanPSMT" w:cs="TimesNewRomanPSMT"/>
          <w:sz w:val="24"/>
          <w:szCs w:val="24"/>
        </w:rPr>
        <w:t xml:space="preserve">o do projeto </w:t>
      </w:r>
      <w:r>
        <w:rPr>
          <w:rFonts w:ascii="TimesNewRomanPSMT" w:hAnsi="TimesNewRomanPSMT" w:cs="TimesNewRomanPSMT"/>
          <w:i/>
          <w:iCs/>
          <w:sz w:val="24"/>
          <w:szCs w:val="24"/>
        </w:rPr>
        <w:t>Balder-Education</w:t>
      </w:r>
      <w:r>
        <w:rPr>
          <w:rFonts w:ascii="TimesNewRomanPSMT" w:hAnsi="TimesNewRomanPSMT" w:cs="TimesNewRomanPSMT"/>
          <w:sz w:val="24"/>
          <w:szCs w:val="24"/>
        </w:rPr>
        <w:t xml:space="preserve"> </w:t>
      </w:r>
      <w:r>
        <w:rPr>
          <w:rFonts w:ascii="Times-Roman" w:hAnsi="Times-Roman" w:cs="Times-Roman"/>
          <w:sz w:val="24"/>
          <w:szCs w:val="24"/>
        </w:rPr>
        <w:t>é</w:t>
      </w:r>
      <w:r>
        <w:rPr>
          <w:rFonts w:ascii="TimesNewRomanPSMT" w:hAnsi="TimesNewRomanPSMT" w:cs="TimesNewRomanPSMT"/>
          <w:sz w:val="24"/>
          <w:szCs w:val="24"/>
        </w:rPr>
        <w:t xml:space="preserve"> apresentar uma solu</w:t>
      </w:r>
      <w:r>
        <w:rPr>
          <w:rFonts w:ascii="Times-Roman" w:hAnsi="Times-Roman" w:cs="Times-Roman"/>
          <w:sz w:val="24"/>
          <w:szCs w:val="24"/>
        </w:rPr>
        <w:t>çã</w:t>
      </w:r>
      <w:r>
        <w:rPr>
          <w:rFonts w:ascii="TimesNewRomanPSMT" w:hAnsi="TimesNewRomanPSMT" w:cs="TimesNewRomanPSMT"/>
          <w:sz w:val="24"/>
          <w:szCs w:val="24"/>
        </w:rPr>
        <w:t>o para ajudar a sociedade que n</w:t>
      </w:r>
      <w:r>
        <w:rPr>
          <w:rFonts w:ascii="Times-Roman" w:hAnsi="Times-Roman" w:cs="Times-Roman"/>
          <w:sz w:val="24"/>
          <w:szCs w:val="24"/>
        </w:rPr>
        <w:t>ã</w:t>
      </w:r>
      <w:r>
        <w:rPr>
          <w:rFonts w:ascii="TimesNewRomanPSMT" w:hAnsi="TimesNewRomanPSMT" w:cs="TimesNewRomanPSMT"/>
          <w:sz w:val="24"/>
          <w:szCs w:val="24"/>
        </w:rPr>
        <w:t>o tem condi</w:t>
      </w:r>
      <w:r>
        <w:rPr>
          <w:rFonts w:ascii="Times-Roman" w:hAnsi="Times-Roman" w:cs="Times-Roman"/>
          <w:sz w:val="24"/>
          <w:szCs w:val="24"/>
        </w:rPr>
        <w:t>çõ</w:t>
      </w:r>
      <w:r>
        <w:rPr>
          <w:rFonts w:ascii="TimesNewRomanPSMT" w:hAnsi="TimesNewRomanPSMT" w:cs="TimesNewRomanPSMT"/>
          <w:sz w:val="24"/>
          <w:szCs w:val="24"/>
        </w:rPr>
        <w:t>es para estudos. Os adultos ir</w:t>
      </w:r>
      <w:r>
        <w:rPr>
          <w:rFonts w:ascii="Times-Roman" w:hAnsi="Times-Roman" w:cs="Times-Roman"/>
          <w:sz w:val="24"/>
          <w:szCs w:val="24"/>
        </w:rPr>
        <w:t>ã</w:t>
      </w:r>
      <w:r>
        <w:rPr>
          <w:rFonts w:ascii="TimesNewRomanPSMT" w:hAnsi="TimesNewRomanPSMT" w:cs="TimesNewRomanPSMT"/>
          <w:sz w:val="24"/>
          <w:szCs w:val="24"/>
        </w:rPr>
        <w:t>o ter condi</w:t>
      </w:r>
      <w:r>
        <w:rPr>
          <w:rFonts w:ascii="Times-Roman" w:hAnsi="Times-Roman" w:cs="Times-Roman"/>
          <w:sz w:val="24"/>
          <w:szCs w:val="24"/>
        </w:rPr>
        <w:t>çõ</w:t>
      </w:r>
      <w:r>
        <w:rPr>
          <w:rFonts w:ascii="TimesNewRomanPSMT" w:hAnsi="TimesNewRomanPSMT" w:cs="TimesNewRomanPSMT"/>
          <w:sz w:val="24"/>
          <w:szCs w:val="24"/>
        </w:rPr>
        <w:t>es de se alfabetizar pela plataforma de ensino e m</w:t>
      </w:r>
      <w:r>
        <w:rPr>
          <w:rFonts w:ascii="Times-Roman" w:hAnsi="Times-Roman" w:cs="Times-Roman"/>
          <w:sz w:val="24"/>
          <w:szCs w:val="24"/>
        </w:rPr>
        <w:t>é</w:t>
      </w:r>
      <w:r>
        <w:rPr>
          <w:rFonts w:ascii="TimesNewRomanPSMT" w:hAnsi="TimesNewRomanPSMT" w:cs="TimesNewRomanPSMT"/>
          <w:sz w:val="24"/>
          <w:szCs w:val="24"/>
        </w:rPr>
        <w:t xml:space="preserve">trica </w:t>
      </w:r>
      <w:r>
        <w:rPr>
          <w:rFonts w:ascii="TimesNewRomanPSMT" w:hAnsi="TimesNewRomanPSMT" w:cs="TimesNewRomanPSMT"/>
          <w:i/>
          <w:iCs/>
          <w:sz w:val="24"/>
          <w:szCs w:val="24"/>
        </w:rPr>
        <w:t>Balder-Education</w:t>
      </w:r>
      <w:r>
        <w:rPr>
          <w:rFonts w:ascii="TimesNewRomanPSMT" w:hAnsi="TimesNewRomanPSMT" w:cs="TimesNewRomanPSMT"/>
          <w:sz w:val="24"/>
          <w:szCs w:val="24"/>
        </w:rPr>
        <w:t xml:space="preserve"> que usa o m</w:t>
      </w:r>
      <w:r>
        <w:rPr>
          <w:rFonts w:ascii="Times-Roman" w:hAnsi="Times-Roman" w:cs="Times-Roman"/>
          <w:sz w:val="24"/>
          <w:szCs w:val="24"/>
        </w:rPr>
        <w:t>é</w:t>
      </w:r>
      <w:r>
        <w:rPr>
          <w:rFonts w:ascii="TimesNewRomanPSMT" w:hAnsi="TimesNewRomanPSMT" w:cs="TimesNewRomanPSMT"/>
          <w:sz w:val="24"/>
          <w:szCs w:val="24"/>
        </w:rPr>
        <w:t>todo criado por Paulo Freire[1]. O software funciona tanto em ambiente web como em dispositivos m</w:t>
      </w:r>
      <w:r>
        <w:rPr>
          <w:rFonts w:ascii="Times-Roman" w:hAnsi="Times-Roman" w:cs="Times-Roman"/>
          <w:sz w:val="24"/>
          <w:szCs w:val="24"/>
        </w:rPr>
        <w:t>ó</w:t>
      </w:r>
      <w:r>
        <w:rPr>
          <w:rFonts w:ascii="TimesNewRomanPSMT" w:hAnsi="TimesNewRomanPSMT" w:cs="TimesNewRomanPSMT"/>
          <w:sz w:val="24"/>
          <w:szCs w:val="24"/>
        </w:rPr>
        <w:t>veis e tem o objetivo de ser uma ferramenta de apoio e suporte ao aprendizado, al</w:t>
      </w:r>
      <w:r>
        <w:rPr>
          <w:rFonts w:ascii="Times-Roman" w:hAnsi="Times-Roman" w:cs="Times-Roman"/>
          <w:sz w:val="24"/>
          <w:szCs w:val="24"/>
        </w:rPr>
        <w:t>é</w:t>
      </w:r>
      <w:r>
        <w:rPr>
          <w:rFonts w:ascii="TimesNewRomanPSMT" w:hAnsi="TimesNewRomanPSMT" w:cs="TimesNewRomanPSMT"/>
          <w:sz w:val="24"/>
          <w:szCs w:val="24"/>
        </w:rPr>
        <w:t>m de gerar relat</w:t>
      </w:r>
      <w:r>
        <w:rPr>
          <w:rFonts w:ascii="Times-Roman" w:hAnsi="Times-Roman" w:cs="Times-Roman"/>
          <w:sz w:val="24"/>
          <w:szCs w:val="24"/>
        </w:rPr>
        <w:t>ó</w:t>
      </w:r>
      <w:r>
        <w:rPr>
          <w:rFonts w:ascii="TimesNewRomanPSMT" w:hAnsi="TimesNewRomanPSMT" w:cs="TimesNewRomanPSMT"/>
          <w:sz w:val="24"/>
          <w:szCs w:val="24"/>
        </w:rPr>
        <w:t>rios e estat</w:t>
      </w:r>
      <w:r>
        <w:rPr>
          <w:rFonts w:ascii="Times-Roman" w:hAnsi="Times-Roman" w:cs="Times-Roman"/>
          <w:sz w:val="24"/>
          <w:szCs w:val="24"/>
        </w:rPr>
        <w:t>í</w:t>
      </w:r>
      <w:r>
        <w:rPr>
          <w:rFonts w:ascii="TimesNewRomanPSMT" w:hAnsi="TimesNewRomanPSMT" w:cs="TimesNewRomanPSMT"/>
          <w:sz w:val="24"/>
          <w:szCs w:val="24"/>
        </w:rPr>
        <w:t>sticas do desempenho do aluno. A tecnologia utilizada envolve a utiliza</w:t>
      </w:r>
      <w:r>
        <w:rPr>
          <w:rFonts w:ascii="Times-Roman" w:hAnsi="Times-Roman" w:cs="Times-Roman"/>
          <w:sz w:val="24"/>
          <w:szCs w:val="24"/>
        </w:rPr>
        <w:t>çã</w:t>
      </w:r>
      <w:r>
        <w:rPr>
          <w:rFonts w:ascii="TimesNewRomanPSMT" w:hAnsi="TimesNewRomanPSMT" w:cs="TimesNewRomanPSMT"/>
          <w:sz w:val="24"/>
          <w:szCs w:val="24"/>
        </w:rPr>
        <w:t xml:space="preserve">o Java EE para o desenvolvimento da plataforma </w:t>
      </w:r>
      <w:r>
        <w:rPr>
          <w:rFonts w:ascii="TimesNewRomanPSMT" w:hAnsi="TimesNewRomanPSMT" w:cs="TimesNewRomanPSMT"/>
          <w:i/>
          <w:iCs/>
          <w:sz w:val="24"/>
          <w:szCs w:val="24"/>
        </w:rPr>
        <w:t>web</w:t>
      </w:r>
      <w:r>
        <w:rPr>
          <w:rFonts w:ascii="TimesNewRomanPSMT" w:hAnsi="TimesNewRomanPSMT" w:cs="TimesNewRomanPSMT"/>
          <w:sz w:val="24"/>
          <w:szCs w:val="24"/>
        </w:rPr>
        <w:t xml:space="preserve">, bem como </w:t>
      </w:r>
      <w:r>
        <w:rPr>
          <w:rFonts w:ascii="TimesNewRomanPSMT" w:hAnsi="TimesNewRomanPSMT" w:cs="TimesNewRomanPSMT"/>
          <w:i/>
          <w:iCs/>
          <w:sz w:val="24"/>
          <w:szCs w:val="24"/>
        </w:rPr>
        <w:t>webservice</w:t>
      </w:r>
      <w:r>
        <w:rPr>
          <w:rFonts w:ascii="TimesNewRomanPSMT" w:hAnsi="TimesNewRomanPSMT" w:cs="TimesNewRomanPSMT"/>
          <w:sz w:val="24"/>
          <w:szCs w:val="24"/>
        </w:rPr>
        <w:t xml:space="preserve"> e arquitetura </w:t>
      </w:r>
      <w:r>
        <w:rPr>
          <w:rFonts w:ascii="TimesNewRomanPSMT" w:hAnsi="TimesNewRomanPSMT" w:cs="TimesNewRomanPSMT"/>
          <w:i/>
          <w:iCs/>
          <w:sz w:val="24"/>
          <w:szCs w:val="24"/>
        </w:rPr>
        <w:t>RestFul</w:t>
      </w:r>
      <w:r>
        <w:rPr>
          <w:rFonts w:ascii="TimesNewRomanPSMT" w:hAnsi="TimesNewRomanPSMT" w:cs="TimesNewRomanPSMT"/>
          <w:sz w:val="24"/>
          <w:szCs w:val="24"/>
        </w:rPr>
        <w:t>, o que evita duplica</w:t>
      </w:r>
      <w:r>
        <w:rPr>
          <w:rFonts w:ascii="Times-Roman" w:hAnsi="Times-Roman" w:cs="Times-Roman"/>
          <w:sz w:val="24"/>
          <w:szCs w:val="24"/>
        </w:rPr>
        <w:t>çã</w:t>
      </w:r>
      <w:r>
        <w:rPr>
          <w:rFonts w:ascii="TimesNewRomanPSMT" w:hAnsi="TimesNewRomanPSMT" w:cs="TimesNewRomanPSMT"/>
          <w:sz w:val="24"/>
          <w:szCs w:val="24"/>
        </w:rPr>
        <w:t>o de c</w:t>
      </w:r>
      <w:r>
        <w:rPr>
          <w:rFonts w:ascii="Times-Roman" w:hAnsi="Times-Roman" w:cs="Times-Roman"/>
          <w:sz w:val="24"/>
          <w:szCs w:val="24"/>
        </w:rPr>
        <w:t>ó</w:t>
      </w:r>
      <w:r>
        <w:rPr>
          <w:rFonts w:ascii="TimesNewRomanPSMT" w:hAnsi="TimesNewRomanPSMT" w:cs="TimesNewRomanPSMT"/>
          <w:sz w:val="24"/>
          <w:szCs w:val="24"/>
        </w:rPr>
        <w:t xml:space="preserve">digo. O </w:t>
      </w:r>
      <w:r>
        <w:rPr>
          <w:rFonts w:ascii="TimesNewRomanPSMT" w:hAnsi="TimesNewRomanPSMT" w:cs="TimesNewRomanPSMT"/>
          <w:i/>
          <w:iCs/>
          <w:sz w:val="24"/>
          <w:szCs w:val="24"/>
        </w:rPr>
        <w:t>webservice</w:t>
      </w:r>
      <w:r>
        <w:rPr>
          <w:rFonts w:ascii="TimesNewRomanPSMT" w:hAnsi="TimesNewRomanPSMT" w:cs="TimesNewRomanPSMT"/>
          <w:sz w:val="24"/>
          <w:szCs w:val="24"/>
        </w:rPr>
        <w:t xml:space="preserve"> recebe requisi</w:t>
      </w:r>
      <w:r>
        <w:rPr>
          <w:rFonts w:ascii="Times-Roman" w:hAnsi="Times-Roman" w:cs="Times-Roman"/>
          <w:sz w:val="24"/>
          <w:szCs w:val="24"/>
        </w:rPr>
        <w:t>çõ</w:t>
      </w:r>
      <w:r>
        <w:rPr>
          <w:rFonts w:ascii="TimesNewRomanPSMT" w:hAnsi="TimesNewRomanPSMT" w:cs="TimesNewRomanPSMT"/>
          <w:sz w:val="24"/>
          <w:szCs w:val="24"/>
        </w:rPr>
        <w:t xml:space="preserve">es dos clientes via protocolo http e retorna a resposta usando o formato de dados </w:t>
      </w:r>
      <w:r w:rsidR="00913C03">
        <w:rPr>
          <w:rFonts w:ascii="TimesNewRomanPSMT" w:hAnsi="TimesNewRomanPSMT" w:cs="TimesNewRomanPSMT"/>
          <w:i/>
          <w:iCs/>
          <w:sz w:val="24"/>
          <w:szCs w:val="24"/>
        </w:rPr>
        <w:t>JSON.</w:t>
      </w:r>
      <w:r>
        <w:rPr>
          <w:rFonts w:ascii="TimesNewRomanPSMT" w:hAnsi="TimesNewRomanPSMT" w:cs="TimesNewRomanPSMT"/>
          <w:i/>
          <w:iCs/>
          <w:sz w:val="24"/>
          <w:szCs w:val="24"/>
        </w:rPr>
        <w:t xml:space="preserve"> </w:t>
      </w:r>
      <w:r>
        <w:rPr>
          <w:rFonts w:ascii="TimesNewRomanPSMT" w:hAnsi="TimesNewRomanPSMT" w:cs="TimesNewRomanPSMT"/>
          <w:sz w:val="24"/>
          <w:szCs w:val="24"/>
        </w:rPr>
        <w:t xml:space="preserve">A interface obedece aos requisitos de ergonomia e, no caso do dispositivo </w:t>
      </w:r>
      <w:r>
        <w:rPr>
          <w:rFonts w:ascii="TimesNewRomanPSMT" w:hAnsi="TimesNewRomanPSMT" w:cs="TimesNewRomanPSMT"/>
          <w:i/>
          <w:iCs/>
          <w:sz w:val="24"/>
          <w:szCs w:val="24"/>
        </w:rPr>
        <w:t>mobile</w:t>
      </w:r>
      <w:r>
        <w:rPr>
          <w:rFonts w:ascii="TimesNewRomanPSMT" w:hAnsi="TimesNewRomanPSMT" w:cs="TimesNewRomanPSMT"/>
          <w:sz w:val="24"/>
          <w:szCs w:val="24"/>
        </w:rPr>
        <w:t xml:space="preserve">, a responsividade. O sistema foi disponibilizado de forma gratuita utilizando a estrutura de </w:t>
      </w:r>
      <w:r>
        <w:rPr>
          <w:rFonts w:ascii="TimesNewRomanPSMT" w:hAnsi="TimesNewRomanPSMT" w:cs="TimesNewRomanPSMT"/>
          <w:i/>
          <w:iCs/>
          <w:sz w:val="24"/>
          <w:szCs w:val="24"/>
        </w:rPr>
        <w:t>cloud s</w:t>
      </w:r>
      <w:r>
        <w:rPr>
          <w:rFonts w:ascii="TimesNewRomanPSMT" w:hAnsi="TimesNewRomanPSMT" w:cs="TimesNewRomanPSMT"/>
          <w:sz w:val="24"/>
          <w:szCs w:val="24"/>
        </w:rPr>
        <w:t>endo que, para a persist</w:t>
      </w:r>
      <w:r>
        <w:rPr>
          <w:rFonts w:ascii="Times-Roman" w:hAnsi="Times-Roman" w:cs="Times-Roman"/>
          <w:sz w:val="24"/>
          <w:szCs w:val="24"/>
        </w:rPr>
        <w:t>ê</w:t>
      </w:r>
      <w:r>
        <w:rPr>
          <w:rFonts w:ascii="TimesNewRomanPSMT" w:hAnsi="TimesNewRomanPSMT" w:cs="TimesNewRomanPSMT"/>
          <w:sz w:val="24"/>
          <w:szCs w:val="24"/>
        </w:rPr>
        <w:t xml:space="preserve">ncia dos dados, optou-se pelo banco de dados relacional </w:t>
      </w:r>
      <w:r>
        <w:rPr>
          <w:rFonts w:ascii="TimesNewRomanPSMT" w:hAnsi="TimesNewRomanPSMT" w:cs="TimesNewRomanPSMT"/>
          <w:i/>
          <w:iCs/>
          <w:sz w:val="24"/>
          <w:szCs w:val="24"/>
        </w:rPr>
        <w:t>MySQL</w:t>
      </w:r>
      <w:r>
        <w:rPr>
          <w:rFonts w:ascii="TimesNewRomanPSMT" w:hAnsi="TimesNewRomanPSMT" w:cs="TimesNewRomanPSMT"/>
          <w:sz w:val="24"/>
          <w:szCs w:val="24"/>
        </w:rPr>
        <w:t xml:space="preserve">. Este fica fisicamente localizado em um </w:t>
      </w:r>
      <w:r>
        <w:rPr>
          <w:rFonts w:ascii="TimesNewRomanPSMT" w:hAnsi="TimesNewRomanPSMT" w:cs="TimesNewRomanPSMT"/>
          <w:i/>
          <w:iCs/>
          <w:sz w:val="24"/>
          <w:szCs w:val="24"/>
        </w:rPr>
        <w:t>host</w:t>
      </w:r>
      <w:r>
        <w:rPr>
          <w:rFonts w:ascii="TimesNewRomanPSMT" w:hAnsi="TimesNewRomanPSMT" w:cs="TimesNewRomanPSMT"/>
          <w:sz w:val="24"/>
          <w:szCs w:val="24"/>
        </w:rPr>
        <w:t xml:space="preserve"> virtual de baixo custo mensal proporcionando alta disponibilidade e seguran</w:t>
      </w:r>
      <w:r>
        <w:rPr>
          <w:rFonts w:ascii="Times-Roman" w:hAnsi="Times-Roman" w:cs="Times-Roman"/>
          <w:sz w:val="24"/>
          <w:szCs w:val="24"/>
        </w:rPr>
        <w:t>ç</w:t>
      </w:r>
      <w:r>
        <w:rPr>
          <w:rFonts w:ascii="TimesNewRomanPSMT" w:hAnsi="TimesNewRomanPSMT" w:cs="TimesNewRomanPSMT"/>
          <w:sz w:val="24"/>
          <w:szCs w:val="24"/>
        </w:rPr>
        <w:t>a. Al</w:t>
      </w:r>
      <w:r>
        <w:rPr>
          <w:rFonts w:ascii="Times-Roman" w:hAnsi="Times-Roman" w:cs="Times-Roman"/>
          <w:sz w:val="24"/>
          <w:szCs w:val="24"/>
        </w:rPr>
        <w:t>é</w:t>
      </w:r>
      <w:r>
        <w:rPr>
          <w:rFonts w:ascii="TimesNewRomanPSMT" w:hAnsi="TimesNewRomanPSMT" w:cs="TimesNewRomanPSMT"/>
          <w:sz w:val="24"/>
          <w:szCs w:val="24"/>
        </w:rPr>
        <w:t>m disso, ressalta-se a utiliza</w:t>
      </w:r>
      <w:r>
        <w:rPr>
          <w:rFonts w:ascii="Times-Roman" w:hAnsi="Times-Roman" w:cs="Times-Roman"/>
          <w:sz w:val="24"/>
          <w:szCs w:val="24"/>
        </w:rPr>
        <w:t>çã</w:t>
      </w:r>
      <w:r>
        <w:rPr>
          <w:rFonts w:ascii="TimesNewRomanPSMT" w:hAnsi="TimesNewRomanPSMT" w:cs="TimesNewRomanPSMT"/>
          <w:sz w:val="24"/>
          <w:szCs w:val="24"/>
        </w:rPr>
        <w:t>o de IoT[2] de forma que, com a utiliza</w:t>
      </w:r>
      <w:r>
        <w:rPr>
          <w:rFonts w:ascii="Times-Roman" w:hAnsi="Times-Roman" w:cs="Times-Roman"/>
          <w:sz w:val="24"/>
          <w:szCs w:val="24"/>
        </w:rPr>
        <w:t>çã</w:t>
      </w:r>
      <w:r>
        <w:rPr>
          <w:rFonts w:ascii="TimesNewRomanPSMT" w:hAnsi="TimesNewRomanPSMT" w:cs="TimesNewRomanPSMT"/>
          <w:sz w:val="24"/>
          <w:szCs w:val="24"/>
        </w:rPr>
        <w:t>o de um leitor digital, o aluno acessar</w:t>
      </w:r>
      <w:r>
        <w:rPr>
          <w:rFonts w:ascii="Times-Roman" w:hAnsi="Times-Roman" w:cs="Times-Roman"/>
          <w:sz w:val="24"/>
          <w:szCs w:val="24"/>
        </w:rPr>
        <w:t>á</w:t>
      </w:r>
      <w:r w:rsidR="00913C03">
        <w:rPr>
          <w:rFonts w:ascii="TimesNewRomanPSMT" w:hAnsi="TimesNewRomanPSMT" w:cs="TimesNewRomanPSMT"/>
          <w:sz w:val="24"/>
          <w:szCs w:val="24"/>
        </w:rPr>
        <w:t>, automaticamente, o sistema.</w:t>
      </w:r>
      <w:r w:rsidR="007568BE" w:rsidRPr="007568BE">
        <w:rPr>
          <w:sz w:val="24"/>
          <w:szCs w:val="24"/>
        </w:rPr>
        <w:t xml:space="preserve"> </w:t>
      </w:r>
      <w:r w:rsidR="007568BE">
        <w:rPr>
          <w:sz w:val="24"/>
          <w:szCs w:val="24"/>
        </w:rPr>
        <w:t>De uma forma geral, o sistema mostrou-se satisfatório ao apresentar conteúdo a pessoas semi-analfabeta buscando palavras baseadas em seu cotidiano. Desde a adoção de um grupo fechado de teste, conseguimos avaliar, com ajuda de professores especializados a evolução do aluno, através de estatísticas baseadas no seu progresso e relatórios gerados pelo sistema de estatistica.</w:t>
      </w:r>
    </w:p>
    <w:p w:rsidR="00AF5AA7" w:rsidRDefault="00AF5AA7">
      <w:pPr>
        <w:rPr>
          <w:sz w:val="24"/>
          <w:szCs w:val="24"/>
        </w:rPr>
      </w:pPr>
      <w:r>
        <w:rPr>
          <w:sz w:val="24"/>
          <w:szCs w:val="24"/>
        </w:rPr>
        <w:br w:type="page"/>
      </w:r>
    </w:p>
    <w:p w:rsidR="00AA4A4F" w:rsidRDefault="007F0525" w:rsidP="0016118D">
      <w:pPr>
        <w:widowControl w:val="0"/>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jc w:val="center"/>
        <w:rPr>
          <w:rFonts w:ascii="TimesNewRomanPSMT" w:hAnsi="TimesNewRomanPSMT" w:cs="TimesNewRomanPSMT"/>
          <w:b/>
          <w:bCs/>
          <w:sz w:val="32"/>
          <w:szCs w:val="32"/>
        </w:rPr>
      </w:pPr>
      <w:r>
        <w:rPr>
          <w:rFonts w:ascii="TimesNewRomanPSMT" w:hAnsi="TimesNewRomanPSMT" w:cs="TimesNewRomanPSMT"/>
          <w:b/>
          <w:bCs/>
          <w:sz w:val="32"/>
          <w:szCs w:val="32"/>
        </w:rPr>
        <w:lastRenderedPageBreak/>
        <w:t>SUM</w:t>
      </w:r>
      <w:r>
        <w:rPr>
          <w:rFonts w:ascii="Times-Roman" w:hAnsi="Times-Roman" w:cs="Times-Roman"/>
          <w:sz w:val="32"/>
          <w:szCs w:val="32"/>
        </w:rPr>
        <w:t>Á</w:t>
      </w:r>
      <w:r>
        <w:rPr>
          <w:rFonts w:ascii="TimesNewRomanPSMT" w:hAnsi="TimesNewRomanPSMT" w:cs="TimesNewRomanPSMT"/>
          <w:b/>
          <w:bCs/>
          <w:sz w:val="32"/>
          <w:szCs w:val="32"/>
        </w:rPr>
        <w:t>RIO</w:t>
      </w:r>
    </w:p>
    <w:p w:rsidR="0016118D" w:rsidRDefault="0016118D" w:rsidP="0016118D">
      <w:pPr>
        <w:widowControl w:val="0"/>
        <w:numPr>
          <w:ilvl w:val="0"/>
          <w:numId w:val="14"/>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t>Resumo</w:t>
      </w:r>
    </w:p>
    <w:p w:rsidR="0016118D" w:rsidRDefault="0016118D" w:rsidP="0016118D">
      <w:pPr>
        <w:widowControl w:val="0"/>
        <w:numPr>
          <w:ilvl w:val="0"/>
          <w:numId w:val="14"/>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t>Introdução</w:t>
      </w:r>
    </w:p>
    <w:p w:rsidR="0016118D" w:rsidRDefault="0016118D" w:rsidP="0016118D">
      <w:pPr>
        <w:widowControl w:val="0"/>
        <w:numPr>
          <w:ilvl w:val="0"/>
          <w:numId w:val="14"/>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t>A escolha do tema</w:t>
      </w:r>
    </w:p>
    <w:p w:rsidR="0016118D" w:rsidRPr="0016118D" w:rsidRDefault="0016118D" w:rsidP="0016118D">
      <w:pPr>
        <w:widowControl w:val="0"/>
        <w:numPr>
          <w:ilvl w:val="0"/>
          <w:numId w:val="15"/>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Delimitação do Tema</w:t>
      </w:r>
    </w:p>
    <w:p w:rsidR="0016118D" w:rsidRPr="0016118D" w:rsidRDefault="0016118D" w:rsidP="0016118D">
      <w:pPr>
        <w:widowControl w:val="0"/>
        <w:numPr>
          <w:ilvl w:val="0"/>
          <w:numId w:val="15"/>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Problematização do Tema</w:t>
      </w:r>
    </w:p>
    <w:p w:rsidR="0016118D" w:rsidRPr="0016118D" w:rsidRDefault="0016118D" w:rsidP="0016118D">
      <w:pPr>
        <w:widowControl w:val="0"/>
        <w:numPr>
          <w:ilvl w:val="0"/>
          <w:numId w:val="15"/>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Objetivos</w:t>
      </w:r>
    </w:p>
    <w:p w:rsidR="0016118D" w:rsidRDefault="0016118D" w:rsidP="0016118D">
      <w:pPr>
        <w:widowControl w:val="0"/>
        <w:numPr>
          <w:ilvl w:val="0"/>
          <w:numId w:val="15"/>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Justificativas</w:t>
      </w:r>
    </w:p>
    <w:p w:rsidR="0016118D" w:rsidRDefault="0016118D" w:rsidP="0016118D">
      <w:pPr>
        <w:widowControl w:val="0"/>
        <w:numPr>
          <w:ilvl w:val="0"/>
          <w:numId w:val="16"/>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t>Revisão da Literatura</w:t>
      </w:r>
    </w:p>
    <w:p w:rsidR="0016118D" w:rsidRPr="0016118D" w:rsidRDefault="0016118D" w:rsidP="0016118D">
      <w:pPr>
        <w:widowControl w:val="0"/>
        <w:numPr>
          <w:ilvl w:val="0"/>
          <w:numId w:val="17"/>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Google Android</w:t>
      </w:r>
    </w:p>
    <w:p w:rsidR="0016118D" w:rsidRPr="0016118D" w:rsidRDefault="0016118D" w:rsidP="0016118D">
      <w:pPr>
        <w:widowControl w:val="0"/>
        <w:numPr>
          <w:ilvl w:val="0"/>
          <w:numId w:val="17"/>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Java-Server Faces</w:t>
      </w:r>
    </w:p>
    <w:p w:rsidR="0016118D" w:rsidRPr="0016118D" w:rsidRDefault="0016118D" w:rsidP="0016118D">
      <w:pPr>
        <w:widowControl w:val="0"/>
        <w:numPr>
          <w:ilvl w:val="0"/>
          <w:numId w:val="17"/>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PrimeFaces</w:t>
      </w:r>
    </w:p>
    <w:p w:rsidR="0016118D" w:rsidRDefault="0016118D" w:rsidP="0016118D">
      <w:pPr>
        <w:widowControl w:val="0"/>
        <w:numPr>
          <w:ilvl w:val="0"/>
          <w:numId w:val="17"/>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8"/>
          <w:szCs w:val="28"/>
        </w:rPr>
      </w:pPr>
      <w:r w:rsidRPr="0016118D">
        <w:rPr>
          <w:rFonts w:ascii="TimesNewRomanPSMT" w:hAnsi="TimesNewRomanPSMT" w:cs="TimesNewRomanPSMT"/>
          <w:b/>
          <w:bCs/>
          <w:sz w:val="28"/>
          <w:szCs w:val="28"/>
        </w:rPr>
        <w:t>PrimeFaces e outras bibliotecas</w:t>
      </w:r>
    </w:p>
    <w:p w:rsidR="0016118D" w:rsidRPr="0016118D" w:rsidRDefault="0016118D" w:rsidP="0016118D">
      <w:pPr>
        <w:widowControl w:val="0"/>
        <w:numPr>
          <w:ilvl w:val="1"/>
          <w:numId w:val="18"/>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4"/>
          <w:szCs w:val="24"/>
        </w:rPr>
      </w:pPr>
      <w:r w:rsidRPr="0016118D">
        <w:rPr>
          <w:rFonts w:ascii="TimesNewRomanPSMT" w:hAnsi="TimesNewRomanPSMT" w:cs="TimesNewRomanPSMT"/>
          <w:b/>
          <w:bCs/>
          <w:sz w:val="24"/>
          <w:szCs w:val="24"/>
        </w:rPr>
        <w:t>Containers</w:t>
      </w:r>
    </w:p>
    <w:p w:rsidR="0016118D" w:rsidRPr="0016118D" w:rsidRDefault="0016118D" w:rsidP="0016118D">
      <w:pPr>
        <w:widowControl w:val="0"/>
        <w:numPr>
          <w:ilvl w:val="1"/>
          <w:numId w:val="18"/>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4"/>
          <w:szCs w:val="24"/>
        </w:rPr>
      </w:pPr>
      <w:r w:rsidRPr="0016118D">
        <w:rPr>
          <w:rFonts w:ascii="TimesNewRomanPSMT" w:hAnsi="TimesNewRomanPSMT" w:cs="TimesNewRomanPSMT"/>
          <w:b/>
          <w:bCs/>
          <w:sz w:val="24"/>
          <w:szCs w:val="24"/>
        </w:rPr>
        <w:t>WebServices</w:t>
      </w:r>
    </w:p>
    <w:p w:rsidR="0016118D" w:rsidRPr="0016118D" w:rsidRDefault="0016118D" w:rsidP="0016118D">
      <w:pPr>
        <w:widowControl w:val="0"/>
        <w:numPr>
          <w:ilvl w:val="1"/>
          <w:numId w:val="18"/>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4"/>
          <w:szCs w:val="24"/>
        </w:rPr>
      </w:pPr>
      <w:r w:rsidRPr="0016118D">
        <w:rPr>
          <w:rFonts w:ascii="TimesNewRomanPSMT" w:hAnsi="TimesNewRomanPSMT" w:cs="TimesNewRomanPSMT"/>
          <w:b/>
          <w:bCs/>
          <w:sz w:val="24"/>
          <w:szCs w:val="24"/>
        </w:rPr>
        <w:t>WebServices SOAP-WSDL vs RESTFul</w:t>
      </w:r>
    </w:p>
    <w:p w:rsidR="0016118D" w:rsidRPr="0016118D" w:rsidRDefault="0016118D" w:rsidP="0016118D">
      <w:pPr>
        <w:widowControl w:val="0"/>
        <w:numPr>
          <w:ilvl w:val="1"/>
          <w:numId w:val="18"/>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4"/>
          <w:szCs w:val="24"/>
        </w:rPr>
      </w:pPr>
      <w:r w:rsidRPr="0016118D">
        <w:rPr>
          <w:rFonts w:ascii="TimesNewRomanPSMT" w:hAnsi="TimesNewRomanPSMT" w:cs="TimesNewRomanPSMT"/>
          <w:b/>
          <w:bCs/>
          <w:sz w:val="24"/>
          <w:szCs w:val="24"/>
        </w:rPr>
        <w:t>Framework para RESTFul em Java (Jersey)</w:t>
      </w:r>
    </w:p>
    <w:p w:rsidR="0016118D" w:rsidRDefault="0016118D" w:rsidP="0016118D">
      <w:pPr>
        <w:widowControl w:val="0"/>
        <w:numPr>
          <w:ilvl w:val="1"/>
          <w:numId w:val="18"/>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24"/>
          <w:szCs w:val="24"/>
        </w:rPr>
      </w:pPr>
      <w:r w:rsidRPr="0016118D">
        <w:rPr>
          <w:rFonts w:ascii="TimesNewRomanPSMT" w:hAnsi="TimesNewRomanPSMT" w:cs="TimesNewRomanPSMT"/>
          <w:b/>
          <w:bCs/>
          <w:sz w:val="24"/>
          <w:szCs w:val="24"/>
        </w:rPr>
        <w:t>Json e Gson</w:t>
      </w:r>
    </w:p>
    <w:p w:rsidR="0016118D" w:rsidRPr="0016118D" w:rsidRDefault="0016118D" w:rsidP="0016118D">
      <w:pPr>
        <w:widowControl w:val="0"/>
        <w:numPr>
          <w:ilvl w:val="0"/>
          <w:numId w:val="19"/>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sidRPr="0016118D">
        <w:rPr>
          <w:rFonts w:ascii="TimesNewRomanPSMT" w:hAnsi="TimesNewRomanPSMT" w:cs="TimesNewRomanPSMT"/>
          <w:b/>
          <w:bCs/>
          <w:sz w:val="32"/>
          <w:szCs w:val="32"/>
        </w:rPr>
        <w:t>Metodologia</w:t>
      </w:r>
    </w:p>
    <w:p w:rsidR="0016118D" w:rsidRPr="0016118D" w:rsidRDefault="0016118D" w:rsidP="0016118D">
      <w:pPr>
        <w:widowControl w:val="0"/>
        <w:numPr>
          <w:ilvl w:val="0"/>
          <w:numId w:val="19"/>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sidRPr="0016118D">
        <w:rPr>
          <w:rFonts w:ascii="TimesNewRomanPSMT" w:hAnsi="TimesNewRomanPSMT" w:cs="TimesNewRomanPSMT"/>
          <w:b/>
          <w:bCs/>
          <w:sz w:val="32"/>
          <w:szCs w:val="32"/>
        </w:rPr>
        <w:t xml:space="preserve">Definição da </w:t>
      </w:r>
      <w:r w:rsidR="00E867D3" w:rsidRPr="0016118D">
        <w:rPr>
          <w:rFonts w:ascii="TimesNewRomanPSMT" w:hAnsi="TimesNewRomanPSMT" w:cs="TimesNewRomanPSMT"/>
          <w:b/>
          <w:bCs/>
          <w:sz w:val="32"/>
          <w:szCs w:val="32"/>
        </w:rPr>
        <w:t>área</w:t>
      </w:r>
      <w:r w:rsidRPr="0016118D">
        <w:rPr>
          <w:rFonts w:ascii="TimesNewRomanPSMT" w:hAnsi="TimesNewRomanPSMT" w:cs="TimesNewRomanPSMT"/>
          <w:b/>
          <w:bCs/>
          <w:sz w:val="32"/>
          <w:szCs w:val="32"/>
        </w:rPr>
        <w:t xml:space="preserve"> ou população-alvo</w:t>
      </w:r>
    </w:p>
    <w:p w:rsidR="0016118D" w:rsidRPr="0016118D" w:rsidRDefault="0016118D" w:rsidP="0016118D">
      <w:pPr>
        <w:widowControl w:val="0"/>
        <w:numPr>
          <w:ilvl w:val="0"/>
          <w:numId w:val="19"/>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sidRPr="0016118D">
        <w:rPr>
          <w:rFonts w:ascii="TimesNewRomanPSMT" w:hAnsi="TimesNewRomanPSMT" w:cs="TimesNewRomanPSMT"/>
          <w:b/>
          <w:bCs/>
          <w:sz w:val="32"/>
          <w:szCs w:val="32"/>
        </w:rPr>
        <w:t>Análise e discursão da proposta</w:t>
      </w:r>
    </w:p>
    <w:p w:rsidR="0016118D" w:rsidRPr="0016118D" w:rsidRDefault="0016118D" w:rsidP="0016118D">
      <w:pPr>
        <w:widowControl w:val="0"/>
        <w:numPr>
          <w:ilvl w:val="0"/>
          <w:numId w:val="19"/>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sidRPr="0016118D">
        <w:rPr>
          <w:rFonts w:ascii="TimesNewRomanPSMT" w:hAnsi="TimesNewRomanPSMT" w:cs="TimesNewRomanPSMT"/>
          <w:b/>
          <w:bCs/>
          <w:sz w:val="32"/>
          <w:szCs w:val="32"/>
        </w:rPr>
        <w:t>Conclusões</w:t>
      </w:r>
    </w:p>
    <w:p w:rsidR="0016118D" w:rsidRPr="0016118D" w:rsidRDefault="0016118D" w:rsidP="0016118D">
      <w:pPr>
        <w:widowControl w:val="0"/>
        <w:numPr>
          <w:ilvl w:val="0"/>
          <w:numId w:val="19"/>
        </w:numPr>
        <w:tabs>
          <w:tab w:val="left" w:pos="0"/>
          <w:tab w:val="left" w:pos="851"/>
          <w:tab w:val="left" w:pos="1702"/>
          <w:tab w:val="left" w:pos="2553"/>
          <w:tab w:val="left" w:pos="3403"/>
          <w:tab w:val="left" w:pos="4254"/>
          <w:tab w:val="left" w:pos="5105"/>
          <w:tab w:val="left" w:pos="5956"/>
          <w:tab w:val="left" w:pos="6807"/>
          <w:tab w:val="left" w:pos="7657"/>
          <w:tab w:val="left" w:pos="8508"/>
          <w:tab w:val="left" w:pos="9359"/>
          <w:tab w:val="left" w:pos="10210"/>
          <w:tab w:val="left" w:pos="11061"/>
          <w:tab w:val="left" w:pos="11911"/>
          <w:tab w:val="left" w:pos="12762"/>
          <w:tab w:val="left" w:pos="13613"/>
        </w:tabs>
        <w:autoSpaceDE w:val="0"/>
        <w:autoSpaceDN w:val="0"/>
        <w:adjustRightInd w:val="0"/>
        <w:spacing w:before="120" w:after="0" w:line="240" w:lineRule="auto"/>
        <w:ind w:right="-1"/>
        <w:rPr>
          <w:rFonts w:ascii="TimesNewRomanPSMT" w:hAnsi="TimesNewRomanPSMT" w:cs="TimesNewRomanPSMT"/>
          <w:b/>
          <w:bCs/>
          <w:sz w:val="32"/>
          <w:szCs w:val="32"/>
        </w:rPr>
      </w:pPr>
      <w:r w:rsidRPr="0016118D">
        <w:rPr>
          <w:rFonts w:ascii="TimesNewRomanPSMT" w:hAnsi="TimesNewRomanPSMT" w:cs="TimesNewRomanPSMT"/>
          <w:b/>
          <w:bCs/>
          <w:sz w:val="32"/>
          <w:szCs w:val="32"/>
        </w:rPr>
        <w:t>Referência Bibliográfica</w:t>
      </w:r>
    </w:p>
    <w:p w:rsidR="00AF5AA7" w:rsidRDefault="00AF5AA7">
      <w:pPr>
        <w:rPr>
          <w:rFonts w:ascii="TimesNewRomanPSMT" w:hAnsi="TimesNewRomanPSMT" w:cs="TimesNewRomanPSMT"/>
          <w:sz w:val="32"/>
          <w:szCs w:val="32"/>
        </w:rPr>
      </w:pPr>
      <w:r>
        <w:rPr>
          <w:rFonts w:ascii="TimesNewRomanPSMT" w:hAnsi="TimesNewRomanPSMT" w:cs="TimesNewRomanPSMT"/>
          <w:sz w:val="32"/>
          <w:szCs w:val="32"/>
        </w:rPr>
        <w:br w:type="page"/>
      </w:r>
    </w:p>
    <w:p w:rsidR="00AA4A4F" w:rsidRDefault="007F0525" w:rsidP="00B86462">
      <w:pPr>
        <w:widowControl w:val="0"/>
        <w:autoSpaceDE w:val="0"/>
        <w:autoSpaceDN w:val="0"/>
        <w:adjustRightInd w:val="0"/>
        <w:spacing w:after="0" w:line="240" w:lineRule="auto"/>
        <w:ind w:right="-1"/>
        <w:rPr>
          <w:rFonts w:ascii="TimesNewRomanPSMT" w:hAnsi="TimesNewRomanPSMT" w:cs="TimesNewRomanPSMT"/>
          <w:b/>
          <w:bCs/>
          <w:sz w:val="32"/>
          <w:szCs w:val="32"/>
        </w:rPr>
      </w:pPr>
      <w:r>
        <w:rPr>
          <w:rFonts w:ascii="TimesNewRomanPSMT" w:hAnsi="TimesNewRomanPSMT" w:cs="TimesNewRomanPSMT"/>
          <w:sz w:val="32"/>
          <w:szCs w:val="32"/>
        </w:rPr>
        <w:lastRenderedPageBreak/>
        <w:t>1.</w:t>
      </w:r>
      <w:r>
        <w:rPr>
          <w:rFonts w:ascii="TimesNewRomanPSMT" w:hAnsi="TimesNewRomanPSMT" w:cs="TimesNewRomanPSMT"/>
          <w:sz w:val="32"/>
          <w:szCs w:val="32"/>
        </w:rPr>
        <w:tab/>
      </w:r>
      <w:r>
        <w:rPr>
          <w:rFonts w:ascii="TimesNewRomanPSMT" w:hAnsi="TimesNewRomanPSMT" w:cs="TimesNewRomanPSMT"/>
          <w:b/>
          <w:bCs/>
          <w:sz w:val="32"/>
          <w:szCs w:val="32"/>
        </w:rPr>
        <w:t>INTRODU</w:t>
      </w:r>
      <w:r>
        <w:rPr>
          <w:rFonts w:ascii="Times-Roman" w:hAnsi="Times-Roman" w:cs="Times-Roman"/>
          <w:b/>
          <w:bCs/>
          <w:sz w:val="32"/>
          <w:szCs w:val="32"/>
        </w:rPr>
        <w:t>ÇÃ</w:t>
      </w:r>
      <w:r>
        <w:rPr>
          <w:rFonts w:ascii="TimesNewRomanPSMT" w:hAnsi="TimesNewRomanPSMT" w:cs="TimesNewRomanPSMT"/>
          <w:b/>
          <w:bCs/>
          <w:sz w:val="32"/>
          <w:szCs w:val="32"/>
        </w:rPr>
        <w:t>O</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No cen</w:t>
      </w:r>
      <w:r>
        <w:rPr>
          <w:rFonts w:ascii="Times-Roman" w:hAnsi="Times-Roman" w:cs="Times-Roman"/>
          <w:sz w:val="24"/>
          <w:szCs w:val="24"/>
        </w:rPr>
        <w:t>á</w:t>
      </w:r>
      <w:r>
        <w:rPr>
          <w:rFonts w:ascii="TimesNewRomanPSMT" w:hAnsi="TimesNewRomanPSMT" w:cs="TimesNewRomanPSMT"/>
          <w:sz w:val="24"/>
          <w:szCs w:val="24"/>
        </w:rPr>
        <w:t>rio atual de for</w:t>
      </w:r>
      <w:r>
        <w:rPr>
          <w:rFonts w:ascii="Times-Roman" w:hAnsi="Times-Roman" w:cs="Times-Roman"/>
          <w:sz w:val="24"/>
          <w:szCs w:val="24"/>
        </w:rPr>
        <w:t>ç</w:t>
      </w:r>
      <w:r>
        <w:rPr>
          <w:rFonts w:ascii="TimesNewRomanPSMT" w:hAnsi="TimesNewRomanPSMT" w:cs="TimesNewRomanPSMT"/>
          <w:sz w:val="24"/>
          <w:szCs w:val="24"/>
        </w:rPr>
        <w:t>a de conhecimento e falta de alfabetiza</w:t>
      </w:r>
      <w:r>
        <w:rPr>
          <w:rFonts w:ascii="Times-Roman" w:hAnsi="Times-Roman" w:cs="Times-Roman"/>
          <w:sz w:val="24"/>
          <w:szCs w:val="24"/>
        </w:rPr>
        <w:t>çã</w:t>
      </w:r>
      <w:r>
        <w:rPr>
          <w:rFonts w:ascii="TimesNewRomanPSMT" w:hAnsi="TimesNewRomanPSMT" w:cs="TimesNewRomanPSMT"/>
          <w:sz w:val="24"/>
          <w:szCs w:val="24"/>
        </w:rPr>
        <w:t>o, esse trabalho tem como objetivo, demostrar atrav</w:t>
      </w:r>
      <w:r>
        <w:rPr>
          <w:rFonts w:ascii="Times-Roman" w:hAnsi="Times-Roman" w:cs="Times-Roman"/>
          <w:sz w:val="24"/>
          <w:szCs w:val="24"/>
        </w:rPr>
        <w:t>é</w:t>
      </w:r>
      <w:r>
        <w:rPr>
          <w:rFonts w:ascii="TimesNewRomanPSMT" w:hAnsi="TimesNewRomanPSMT" w:cs="TimesNewRomanPSMT"/>
          <w:sz w:val="24"/>
          <w:szCs w:val="24"/>
        </w:rPr>
        <w:t>s da educa</w:t>
      </w:r>
      <w:r>
        <w:rPr>
          <w:rFonts w:ascii="Times-Roman" w:hAnsi="Times-Roman" w:cs="Times-Roman"/>
          <w:sz w:val="24"/>
          <w:szCs w:val="24"/>
        </w:rPr>
        <w:t>çã</w:t>
      </w:r>
      <w:r>
        <w:rPr>
          <w:rFonts w:ascii="TimesNewRomanPSMT" w:hAnsi="TimesNewRomanPSMT" w:cs="TimesNewRomanPSMT"/>
          <w:sz w:val="24"/>
          <w:szCs w:val="24"/>
        </w:rPr>
        <w:t>o e utiliza</w:t>
      </w:r>
      <w:r>
        <w:rPr>
          <w:rFonts w:ascii="Times-Roman" w:hAnsi="Times-Roman" w:cs="Times-Roman"/>
          <w:sz w:val="24"/>
          <w:szCs w:val="24"/>
        </w:rPr>
        <w:t>çã</w:t>
      </w:r>
      <w:r>
        <w:rPr>
          <w:rFonts w:ascii="TimesNewRomanPSMT" w:hAnsi="TimesNewRomanPSMT" w:cs="TimesNewRomanPSMT"/>
          <w:sz w:val="24"/>
          <w:szCs w:val="24"/>
        </w:rPr>
        <w:t>o do m</w:t>
      </w:r>
      <w:r>
        <w:rPr>
          <w:rFonts w:ascii="Times-Roman" w:hAnsi="Times-Roman" w:cs="Times-Roman"/>
          <w:sz w:val="24"/>
          <w:szCs w:val="24"/>
        </w:rPr>
        <w:t>é</w:t>
      </w:r>
      <w:r>
        <w:rPr>
          <w:rFonts w:ascii="TimesNewRomanPSMT" w:hAnsi="TimesNewRomanPSMT" w:cs="TimesNewRomanPSMT"/>
          <w:sz w:val="24"/>
          <w:szCs w:val="24"/>
        </w:rPr>
        <w:t xml:space="preserve">todo do Paulo Freire de ensino, </w:t>
      </w:r>
      <w:r>
        <w:rPr>
          <w:rFonts w:ascii="Times-Roman" w:hAnsi="Times-Roman" w:cs="Times-Roman"/>
          <w:sz w:val="24"/>
          <w:szCs w:val="24"/>
        </w:rPr>
        <w:t>é</w:t>
      </w:r>
      <w:r>
        <w:rPr>
          <w:rFonts w:ascii="TimesNewRomanPSMT" w:hAnsi="TimesNewRomanPSMT" w:cs="TimesNewRomanPSMT"/>
          <w:sz w:val="24"/>
          <w:szCs w:val="24"/>
        </w:rPr>
        <w:t xml:space="preserve"> apresentado um ambiente did</w:t>
      </w:r>
      <w:r>
        <w:rPr>
          <w:rFonts w:ascii="Times-Roman" w:hAnsi="Times-Roman" w:cs="Times-Roman"/>
          <w:sz w:val="24"/>
          <w:szCs w:val="24"/>
        </w:rPr>
        <w:t>á</w:t>
      </w:r>
      <w:r>
        <w:rPr>
          <w:rFonts w:ascii="TimesNewRomanPSMT" w:hAnsi="TimesNewRomanPSMT" w:cs="TimesNewRomanPSMT"/>
          <w:sz w:val="24"/>
          <w:szCs w:val="24"/>
        </w:rPr>
        <w:t>tico para progress</w:t>
      </w:r>
      <w:r>
        <w:rPr>
          <w:rFonts w:ascii="Times-Roman" w:hAnsi="Times-Roman" w:cs="Times-Roman"/>
          <w:sz w:val="24"/>
          <w:szCs w:val="24"/>
        </w:rPr>
        <w:t>ã</w:t>
      </w:r>
      <w:r>
        <w:rPr>
          <w:rFonts w:ascii="TimesNewRomanPSMT" w:hAnsi="TimesNewRomanPSMT" w:cs="TimesNewRomanPSMT"/>
          <w:sz w:val="24"/>
          <w:szCs w:val="24"/>
        </w:rPr>
        <w:t>o do aprendizado do conte</w:t>
      </w:r>
      <w:r>
        <w:rPr>
          <w:rFonts w:ascii="Times-Roman" w:hAnsi="Times-Roman" w:cs="Times-Roman"/>
          <w:sz w:val="24"/>
          <w:szCs w:val="24"/>
        </w:rPr>
        <w:t>ú</w:t>
      </w:r>
      <w:r>
        <w:rPr>
          <w:rFonts w:ascii="TimesNewRomanPSMT" w:hAnsi="TimesNewRomanPSMT" w:cs="TimesNewRomanPSMT"/>
          <w:sz w:val="24"/>
          <w:szCs w:val="24"/>
        </w:rPr>
        <w:t>do.</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Diante deste cen</w:t>
      </w:r>
      <w:r>
        <w:rPr>
          <w:rFonts w:ascii="Times-Roman" w:hAnsi="Times-Roman" w:cs="Times-Roman"/>
          <w:sz w:val="24"/>
          <w:szCs w:val="24"/>
        </w:rPr>
        <w:t>á</w:t>
      </w:r>
      <w:r>
        <w:rPr>
          <w:rFonts w:ascii="TimesNewRomanPSMT" w:hAnsi="TimesNewRomanPSMT" w:cs="TimesNewRomanPSMT"/>
          <w:sz w:val="24"/>
          <w:szCs w:val="24"/>
        </w:rPr>
        <w:t xml:space="preserve">rio </w:t>
      </w:r>
      <w:r>
        <w:rPr>
          <w:rFonts w:ascii="Times-Roman" w:hAnsi="Times-Roman" w:cs="Times-Roman"/>
          <w:sz w:val="24"/>
          <w:szCs w:val="24"/>
        </w:rPr>
        <w:t>é</w:t>
      </w:r>
      <w:r>
        <w:rPr>
          <w:rFonts w:ascii="TimesNewRomanPSMT" w:hAnsi="TimesNewRomanPSMT" w:cs="TimesNewRomanPSMT"/>
          <w:sz w:val="24"/>
          <w:szCs w:val="24"/>
        </w:rPr>
        <w:t xml:space="preserve"> importante que as organiza</w:t>
      </w:r>
      <w:r>
        <w:rPr>
          <w:rFonts w:ascii="Times-Roman" w:hAnsi="Times-Roman" w:cs="Times-Roman"/>
          <w:sz w:val="24"/>
          <w:szCs w:val="24"/>
        </w:rPr>
        <w:t>çõ</w:t>
      </w:r>
      <w:r>
        <w:rPr>
          <w:rFonts w:ascii="TimesNewRomanPSMT" w:hAnsi="TimesNewRomanPSMT" w:cs="TimesNewRomanPSMT"/>
          <w:sz w:val="24"/>
          <w:szCs w:val="24"/>
        </w:rPr>
        <w:t>es avaliem se a mobilidade poder</w:t>
      </w:r>
      <w:r>
        <w:rPr>
          <w:rFonts w:ascii="Times-Roman" w:hAnsi="Times-Roman" w:cs="Times-Roman"/>
          <w:sz w:val="24"/>
          <w:szCs w:val="24"/>
        </w:rPr>
        <w:t>á</w:t>
      </w:r>
      <w:r>
        <w:rPr>
          <w:rFonts w:ascii="TimesNewRomanPSMT" w:hAnsi="TimesNewRomanPSMT" w:cs="TimesNewRomanPSMT"/>
          <w:sz w:val="24"/>
          <w:szCs w:val="24"/>
        </w:rPr>
        <w:t xml:space="preserve"> colaborar para que seus processos sejam mais </w:t>
      </w:r>
      <w:r>
        <w:rPr>
          <w:rFonts w:ascii="Times-Roman" w:hAnsi="Times-Roman" w:cs="Times-Roman"/>
          <w:sz w:val="24"/>
          <w:szCs w:val="24"/>
        </w:rPr>
        <w:t>á</w:t>
      </w:r>
      <w:r>
        <w:rPr>
          <w:rFonts w:ascii="TimesNewRomanPSMT" w:hAnsi="TimesNewRomanPSMT" w:cs="TimesNewRomanPSMT"/>
          <w:sz w:val="24"/>
          <w:szCs w:val="24"/>
        </w:rPr>
        <w:t>geis, visando resultados com proje</w:t>
      </w:r>
      <w:r>
        <w:rPr>
          <w:rFonts w:ascii="Times-Roman" w:hAnsi="Times-Roman" w:cs="Times-Roman"/>
          <w:sz w:val="24"/>
          <w:szCs w:val="24"/>
        </w:rPr>
        <w:t>çã</w:t>
      </w:r>
      <w:r>
        <w:rPr>
          <w:rFonts w:ascii="TimesNewRomanPSMT" w:hAnsi="TimesNewRomanPSMT" w:cs="TimesNewRomanPSMT"/>
          <w:sz w:val="24"/>
          <w:szCs w:val="24"/>
        </w:rPr>
        <w:t>o de crescimento.</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 problema atual que o suporte de aprendizado para pessoas adulta</w:t>
      </w:r>
      <w:r w:rsidR="00B86462">
        <w:rPr>
          <w:rFonts w:ascii="TimesNewRomanPSMT" w:hAnsi="TimesNewRomanPSMT" w:cs="TimesNewRomanPSMT"/>
          <w:sz w:val="24"/>
          <w:szCs w:val="24"/>
        </w:rPr>
        <w:t>s</w:t>
      </w:r>
      <w:r>
        <w:rPr>
          <w:rFonts w:ascii="TimesNewRomanPSMT" w:hAnsi="TimesNewRomanPSMT" w:cs="TimesNewRomanPSMT"/>
          <w:sz w:val="24"/>
          <w:szCs w:val="24"/>
        </w:rPr>
        <w:t xml:space="preserve"> </w:t>
      </w:r>
      <w:r>
        <w:rPr>
          <w:rFonts w:ascii="Times-Roman" w:hAnsi="Times-Roman" w:cs="Times-Roman"/>
          <w:sz w:val="24"/>
          <w:szCs w:val="24"/>
        </w:rPr>
        <w:t>é</w:t>
      </w:r>
      <w:r>
        <w:rPr>
          <w:rFonts w:ascii="TimesNewRomanPSMT" w:hAnsi="TimesNewRomanPSMT" w:cs="TimesNewRomanPSMT"/>
          <w:sz w:val="24"/>
          <w:szCs w:val="24"/>
        </w:rPr>
        <w:t xml:space="preserve"> quase </w:t>
      </w:r>
      <w:r w:rsidR="00B86462">
        <w:rPr>
          <w:rFonts w:ascii="TimesNewRomanPSMT" w:hAnsi="TimesNewRomanPSMT" w:cs="TimesNewRomanPSMT"/>
          <w:sz w:val="24"/>
          <w:szCs w:val="24"/>
        </w:rPr>
        <w:t>nulo</w:t>
      </w:r>
      <w:r>
        <w:rPr>
          <w:rFonts w:ascii="TimesNewRomanPSMT" w:hAnsi="TimesNewRomanPSMT" w:cs="TimesNewRomanPSMT"/>
          <w:sz w:val="24"/>
          <w:szCs w:val="24"/>
        </w:rPr>
        <w:t xml:space="preserve"> em termos de democratiza</w:t>
      </w:r>
      <w:r>
        <w:rPr>
          <w:rFonts w:ascii="Times-Roman" w:hAnsi="Times-Roman" w:cs="Times-Roman"/>
          <w:sz w:val="24"/>
          <w:szCs w:val="24"/>
        </w:rPr>
        <w:t>çã</w:t>
      </w:r>
      <w:r>
        <w:rPr>
          <w:rFonts w:ascii="TimesNewRomanPSMT" w:hAnsi="TimesNewRomanPSMT" w:cs="TimesNewRomanPSMT"/>
          <w:sz w:val="24"/>
          <w:szCs w:val="24"/>
        </w:rPr>
        <w:t>o tecnol</w:t>
      </w:r>
      <w:r>
        <w:rPr>
          <w:rFonts w:ascii="Times-Roman" w:hAnsi="Times-Roman" w:cs="Times-Roman"/>
          <w:sz w:val="24"/>
          <w:szCs w:val="24"/>
        </w:rPr>
        <w:t>ó</w:t>
      </w:r>
      <w:r>
        <w:rPr>
          <w:rFonts w:ascii="TimesNewRomanPSMT" w:hAnsi="TimesNewRomanPSMT" w:cs="TimesNewRomanPSMT"/>
          <w:sz w:val="24"/>
          <w:szCs w:val="24"/>
        </w:rPr>
        <w:t>gica, sendo de dif</w:t>
      </w:r>
      <w:r>
        <w:rPr>
          <w:rFonts w:ascii="Times-Roman" w:hAnsi="Times-Roman" w:cs="Times-Roman"/>
          <w:sz w:val="24"/>
          <w:szCs w:val="24"/>
        </w:rPr>
        <w:t>í</w:t>
      </w:r>
      <w:r>
        <w:rPr>
          <w:rFonts w:ascii="TimesNewRomanPSMT" w:hAnsi="TimesNewRomanPSMT" w:cs="TimesNewRomanPSMT"/>
          <w:sz w:val="24"/>
          <w:szCs w:val="24"/>
        </w:rPr>
        <w:t>cil acesso a professores para lugares inclusive remotas.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Usando mobilidade, a ideia que o aluno sempre estar</w:t>
      </w:r>
      <w:r>
        <w:rPr>
          <w:rFonts w:ascii="Times-Roman" w:hAnsi="Times-Roman" w:cs="Times-Roman"/>
          <w:sz w:val="24"/>
          <w:szCs w:val="24"/>
        </w:rPr>
        <w:t>á</w:t>
      </w:r>
      <w:r>
        <w:rPr>
          <w:rFonts w:ascii="TimesNewRomanPSMT" w:hAnsi="TimesNewRomanPSMT" w:cs="TimesNewRomanPSMT"/>
          <w:sz w:val="24"/>
          <w:szCs w:val="24"/>
        </w:rPr>
        <w:t xml:space="preserve"> evoluindo e est</w:t>
      </w:r>
      <w:r>
        <w:rPr>
          <w:rFonts w:ascii="Times-Roman" w:hAnsi="Times-Roman" w:cs="Times-Roman"/>
          <w:sz w:val="24"/>
          <w:szCs w:val="24"/>
        </w:rPr>
        <w:t>á</w:t>
      </w:r>
      <w:r>
        <w:rPr>
          <w:rFonts w:ascii="TimesNewRomanPSMT" w:hAnsi="TimesNewRomanPSMT" w:cs="TimesNewRomanPSMT"/>
          <w:sz w:val="24"/>
          <w:szCs w:val="24"/>
        </w:rPr>
        <w:t xml:space="preserve"> cada vez mais progredindo no seu conhecimento di</w:t>
      </w:r>
      <w:r>
        <w:rPr>
          <w:rFonts w:ascii="Times-Roman" w:hAnsi="Times-Roman" w:cs="Times-Roman"/>
          <w:sz w:val="24"/>
          <w:szCs w:val="24"/>
        </w:rPr>
        <w:t>á</w:t>
      </w:r>
      <w:r>
        <w:rPr>
          <w:rFonts w:ascii="TimesNewRomanPSMT" w:hAnsi="TimesNewRomanPSMT" w:cs="TimesNewRomanPSMT"/>
          <w:sz w:val="24"/>
          <w:szCs w:val="24"/>
        </w:rPr>
        <w:t xml:space="preserve">rio.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Esse projeto visa mostrar, que </w:t>
      </w:r>
      <w:r>
        <w:rPr>
          <w:rFonts w:ascii="Times-Roman" w:hAnsi="Times-Roman" w:cs="Times-Roman"/>
          <w:sz w:val="24"/>
          <w:szCs w:val="24"/>
        </w:rPr>
        <w:t>é</w:t>
      </w:r>
      <w:r>
        <w:rPr>
          <w:rFonts w:ascii="TimesNewRomanPSMT" w:hAnsi="TimesNewRomanPSMT" w:cs="TimesNewRomanPSMT"/>
          <w:sz w:val="24"/>
          <w:szCs w:val="24"/>
        </w:rPr>
        <w:t xml:space="preserve"> poss</w:t>
      </w:r>
      <w:r>
        <w:rPr>
          <w:rFonts w:ascii="Times-Roman" w:hAnsi="Times-Roman" w:cs="Times-Roman"/>
          <w:sz w:val="24"/>
          <w:szCs w:val="24"/>
        </w:rPr>
        <w:t>í</w:t>
      </w:r>
      <w:r>
        <w:rPr>
          <w:rFonts w:ascii="TimesNewRomanPSMT" w:hAnsi="TimesNewRomanPSMT" w:cs="TimesNewRomanPSMT"/>
          <w:sz w:val="24"/>
          <w:szCs w:val="24"/>
        </w:rPr>
        <w:t>vel a democratiza</w:t>
      </w:r>
      <w:r>
        <w:rPr>
          <w:rFonts w:ascii="Times-Roman" w:hAnsi="Times-Roman" w:cs="Times-Roman"/>
          <w:sz w:val="24"/>
          <w:szCs w:val="24"/>
        </w:rPr>
        <w:t>çã</w:t>
      </w:r>
      <w:r>
        <w:rPr>
          <w:rFonts w:ascii="TimesNewRomanPSMT" w:hAnsi="TimesNewRomanPSMT" w:cs="TimesNewRomanPSMT"/>
          <w:sz w:val="24"/>
          <w:szCs w:val="24"/>
        </w:rPr>
        <w:t>o do aprendizado, usando um m</w:t>
      </w:r>
      <w:r>
        <w:rPr>
          <w:rFonts w:ascii="Times-Roman" w:hAnsi="Times-Roman" w:cs="Times-Roman"/>
          <w:sz w:val="24"/>
          <w:szCs w:val="24"/>
        </w:rPr>
        <w:t>é</w:t>
      </w:r>
      <w:r>
        <w:rPr>
          <w:rFonts w:ascii="TimesNewRomanPSMT" w:hAnsi="TimesNewRomanPSMT" w:cs="TimesNewRomanPSMT"/>
          <w:sz w:val="24"/>
          <w:szCs w:val="24"/>
        </w:rPr>
        <w:t>todo consolidado mundialmente, atrav</w:t>
      </w:r>
      <w:r>
        <w:rPr>
          <w:rFonts w:ascii="Times-Roman" w:hAnsi="Times-Roman" w:cs="Times-Roman"/>
          <w:sz w:val="24"/>
          <w:szCs w:val="24"/>
        </w:rPr>
        <w:t>é</w:t>
      </w:r>
      <w:r>
        <w:rPr>
          <w:rFonts w:ascii="TimesNewRomanPSMT" w:hAnsi="TimesNewRomanPSMT" w:cs="TimesNewRomanPSMT"/>
          <w:sz w:val="24"/>
          <w:szCs w:val="24"/>
        </w:rPr>
        <w:t>s de tecnologia e satisfa</w:t>
      </w:r>
      <w:r>
        <w:rPr>
          <w:rFonts w:ascii="Times-Roman" w:hAnsi="Times-Roman" w:cs="Times-Roman"/>
          <w:sz w:val="24"/>
          <w:szCs w:val="24"/>
        </w:rPr>
        <w:t>çã</w:t>
      </w:r>
      <w:r>
        <w:rPr>
          <w:rFonts w:ascii="TimesNewRomanPSMT" w:hAnsi="TimesNewRomanPSMT" w:cs="TimesNewRomanPSMT"/>
          <w:sz w:val="24"/>
          <w:szCs w:val="24"/>
        </w:rPr>
        <w:t>o pessoal do aluno.</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 se</w:t>
      </w:r>
      <w:r>
        <w:rPr>
          <w:rFonts w:ascii="Times-Roman" w:hAnsi="Times-Roman" w:cs="Times-Roman"/>
          <w:sz w:val="24"/>
          <w:szCs w:val="24"/>
        </w:rPr>
        <w:t>çã</w:t>
      </w:r>
      <w:r>
        <w:rPr>
          <w:rFonts w:ascii="TimesNewRomanPSMT" w:hAnsi="TimesNewRomanPSMT" w:cs="TimesNewRomanPSMT"/>
          <w:sz w:val="24"/>
          <w:szCs w:val="24"/>
        </w:rPr>
        <w:t>o 2 apresenta a escolha do tema com os seus objetivos e justificativas. Na se</w:t>
      </w:r>
      <w:r>
        <w:rPr>
          <w:rFonts w:ascii="Times-Roman" w:hAnsi="Times-Roman" w:cs="Times-Roman"/>
          <w:sz w:val="24"/>
          <w:szCs w:val="24"/>
        </w:rPr>
        <w:t>çã</w:t>
      </w:r>
      <w:r>
        <w:rPr>
          <w:rFonts w:ascii="TimesNewRomanPSMT" w:hAnsi="TimesNewRomanPSMT" w:cs="TimesNewRomanPSMT"/>
          <w:sz w:val="24"/>
          <w:szCs w:val="24"/>
        </w:rPr>
        <w:t>o 3 temos uma revis</w:t>
      </w:r>
      <w:r>
        <w:rPr>
          <w:rFonts w:ascii="Times-Roman" w:hAnsi="Times-Roman" w:cs="Times-Roman"/>
          <w:sz w:val="24"/>
          <w:szCs w:val="24"/>
        </w:rPr>
        <w:t>ã</w:t>
      </w:r>
      <w:r>
        <w:rPr>
          <w:rFonts w:ascii="TimesNewRomanPSMT" w:hAnsi="TimesNewRomanPSMT" w:cs="TimesNewRomanPSMT"/>
          <w:sz w:val="24"/>
          <w:szCs w:val="24"/>
        </w:rPr>
        <w:t>o da literatura acerca das metodologias e ferramentas utilizadas no desenvolvimento deste trabalho. Por fim na se</w:t>
      </w:r>
      <w:r>
        <w:rPr>
          <w:rFonts w:ascii="Times-Roman" w:hAnsi="Times-Roman" w:cs="Times-Roman"/>
          <w:sz w:val="24"/>
          <w:szCs w:val="24"/>
        </w:rPr>
        <w:t>çã</w:t>
      </w:r>
      <w:r>
        <w:rPr>
          <w:rFonts w:ascii="TimesNewRomanPSMT" w:hAnsi="TimesNewRomanPSMT" w:cs="TimesNewRomanPSMT"/>
          <w:sz w:val="24"/>
          <w:szCs w:val="24"/>
        </w:rPr>
        <w:t xml:space="preserve">o 4 </w:t>
      </w:r>
      <w:r>
        <w:rPr>
          <w:rFonts w:ascii="Times-Roman" w:hAnsi="Times-Roman" w:cs="Times-Roman"/>
          <w:sz w:val="24"/>
          <w:szCs w:val="24"/>
        </w:rPr>
        <w:t>é</w:t>
      </w:r>
      <w:r>
        <w:rPr>
          <w:rFonts w:ascii="TimesNewRomanPSMT" w:hAnsi="TimesNewRomanPSMT" w:cs="TimesNewRomanPSMT"/>
          <w:sz w:val="24"/>
          <w:szCs w:val="24"/>
        </w:rPr>
        <w:t xml:space="preserve"> apresentada a metodologia de trabalho, descrevendo passo a passo a constru</w:t>
      </w:r>
      <w:r>
        <w:rPr>
          <w:rFonts w:ascii="Times-Roman" w:hAnsi="Times-Roman" w:cs="Times-Roman"/>
          <w:sz w:val="24"/>
          <w:szCs w:val="24"/>
        </w:rPr>
        <w:t>çã</w:t>
      </w:r>
      <w:r>
        <w:rPr>
          <w:rFonts w:ascii="TimesNewRomanPSMT" w:hAnsi="TimesNewRomanPSMT" w:cs="TimesNewRomanPSMT"/>
          <w:sz w:val="24"/>
          <w:szCs w:val="24"/>
        </w:rPr>
        <w:t>o do software e testes realizados. Por fim na se</w:t>
      </w:r>
      <w:r>
        <w:rPr>
          <w:rFonts w:ascii="Times-Roman" w:hAnsi="Times-Roman" w:cs="Times-Roman"/>
          <w:sz w:val="24"/>
          <w:szCs w:val="24"/>
        </w:rPr>
        <w:t>çã</w:t>
      </w:r>
      <w:r>
        <w:rPr>
          <w:rFonts w:ascii="TimesNewRomanPSMT" w:hAnsi="TimesNewRomanPSMT" w:cs="TimesNewRomanPSMT"/>
          <w:sz w:val="24"/>
          <w:szCs w:val="24"/>
        </w:rPr>
        <w:t>o 5, as conclus</w:t>
      </w:r>
      <w:r>
        <w:rPr>
          <w:rFonts w:ascii="Times-Roman" w:hAnsi="Times-Roman" w:cs="Times-Roman"/>
          <w:sz w:val="24"/>
          <w:szCs w:val="24"/>
        </w:rPr>
        <w:t>õ</w:t>
      </w:r>
      <w:r>
        <w:rPr>
          <w:rFonts w:ascii="TimesNewRomanPSMT" w:hAnsi="TimesNewRomanPSMT" w:cs="TimesNewRomanPSMT"/>
          <w:sz w:val="24"/>
          <w:szCs w:val="24"/>
        </w:rPr>
        <w:t>es do trabalho.</w:t>
      </w:r>
    </w:p>
    <w:p w:rsidR="00AF5AA7" w:rsidRDefault="00AF5AA7">
      <w:pPr>
        <w:rPr>
          <w:rFonts w:ascii="TimesNewRomanPSMT" w:hAnsi="TimesNewRomanPSMT" w:cs="TimesNewRomanPSMT"/>
          <w:sz w:val="24"/>
          <w:szCs w:val="24"/>
        </w:rPr>
      </w:pPr>
      <w:r>
        <w:rPr>
          <w:rFonts w:ascii="TimesNewRomanPSMT" w:hAnsi="TimesNewRomanPSMT" w:cs="TimesNewRomanPSMT"/>
          <w:sz w:val="24"/>
          <w:szCs w:val="24"/>
        </w:rPr>
        <w:br w:type="page"/>
      </w:r>
    </w:p>
    <w:p w:rsidR="00AA4A4F" w:rsidRDefault="007F0525">
      <w:pPr>
        <w:widowControl w:val="0"/>
        <w:autoSpaceDE w:val="0"/>
        <w:autoSpaceDN w:val="0"/>
        <w:adjustRightInd w:val="0"/>
        <w:spacing w:after="0" w:line="240" w:lineRule="auto"/>
        <w:ind w:right="-1"/>
        <w:rPr>
          <w:rFonts w:ascii="TimesNewRomanPSMT" w:hAnsi="TimesNewRomanPSMT" w:cs="TimesNewRomanPSMT"/>
          <w:b/>
          <w:bCs/>
          <w:sz w:val="28"/>
          <w:szCs w:val="28"/>
        </w:rPr>
      </w:pPr>
      <w:r>
        <w:rPr>
          <w:rFonts w:ascii="TimesNewRomanPSMT" w:hAnsi="TimesNewRomanPSMT" w:cs="TimesNewRomanPSMT"/>
          <w:b/>
          <w:bCs/>
          <w:sz w:val="28"/>
          <w:szCs w:val="28"/>
        </w:rPr>
        <w:lastRenderedPageBreak/>
        <w:t>2. A ESCOLHA DO TEMA</w:t>
      </w:r>
    </w:p>
    <w:p w:rsidR="00AA4A4F" w:rsidRDefault="00AA4A4F">
      <w:pPr>
        <w:widowControl w:val="0"/>
        <w:autoSpaceDE w:val="0"/>
        <w:autoSpaceDN w:val="0"/>
        <w:adjustRightInd w:val="0"/>
        <w:spacing w:after="0" w:line="240" w:lineRule="auto"/>
        <w:ind w:right="-1"/>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 tema deste trabalho foi escolhido considerando no conte</w:t>
      </w:r>
      <w:r>
        <w:rPr>
          <w:rFonts w:ascii="Times-Roman" w:hAnsi="Times-Roman" w:cs="Times-Roman"/>
          <w:sz w:val="24"/>
          <w:szCs w:val="24"/>
        </w:rPr>
        <w:t>ú</w:t>
      </w:r>
      <w:r>
        <w:rPr>
          <w:rFonts w:ascii="TimesNewRomanPSMT" w:hAnsi="TimesNewRomanPSMT" w:cs="TimesNewRomanPSMT"/>
          <w:sz w:val="24"/>
          <w:szCs w:val="24"/>
        </w:rPr>
        <w:t>do estudado nas disciplinas cursadas e conhecimentos adquiridos no decorrer do curso de P</w:t>
      </w:r>
      <w:r>
        <w:rPr>
          <w:rFonts w:ascii="Times-Roman" w:hAnsi="Times-Roman" w:cs="Times-Roman"/>
          <w:sz w:val="24"/>
          <w:szCs w:val="24"/>
        </w:rPr>
        <w:t>ó</w:t>
      </w:r>
      <w:r>
        <w:rPr>
          <w:rFonts w:ascii="TimesNewRomanPSMT" w:hAnsi="TimesNewRomanPSMT" w:cs="TimesNewRomanPSMT"/>
          <w:sz w:val="24"/>
          <w:szCs w:val="24"/>
        </w:rPr>
        <w:t>s-Gradua</w:t>
      </w:r>
      <w:r>
        <w:rPr>
          <w:rFonts w:ascii="Times-Roman" w:hAnsi="Times-Roman" w:cs="Times-Roman"/>
          <w:sz w:val="24"/>
          <w:szCs w:val="24"/>
        </w:rPr>
        <w:t>çã</w:t>
      </w:r>
      <w:r>
        <w:rPr>
          <w:rFonts w:ascii="TimesNewRomanPSMT" w:hAnsi="TimesNewRomanPSMT" w:cs="TimesNewRomanPSMT"/>
          <w:sz w:val="24"/>
          <w:szCs w:val="24"/>
        </w:rPr>
        <w:t>o em Desenvolvimento Java, assim como a exist</w:t>
      </w:r>
      <w:r>
        <w:rPr>
          <w:rFonts w:ascii="Times-Roman" w:hAnsi="Times-Roman" w:cs="Times-Roman"/>
          <w:sz w:val="24"/>
          <w:szCs w:val="24"/>
        </w:rPr>
        <w:t>ê</w:t>
      </w:r>
      <w:r>
        <w:rPr>
          <w:rFonts w:ascii="TimesNewRomanPSMT" w:hAnsi="TimesNewRomanPSMT" w:cs="TimesNewRomanPSMT"/>
          <w:sz w:val="24"/>
          <w:szCs w:val="24"/>
        </w:rPr>
        <w:t>ncia de uma circunst</w:t>
      </w:r>
      <w:r>
        <w:rPr>
          <w:rFonts w:ascii="Times-Roman" w:hAnsi="Times-Roman" w:cs="Times-Roman"/>
          <w:sz w:val="24"/>
          <w:szCs w:val="24"/>
        </w:rPr>
        <w:t>â</w:t>
      </w:r>
      <w:r>
        <w:rPr>
          <w:rFonts w:ascii="TimesNewRomanPSMT" w:hAnsi="TimesNewRomanPSMT" w:cs="TimesNewRomanPSMT"/>
          <w:sz w:val="24"/>
          <w:szCs w:val="24"/>
        </w:rPr>
        <w:t>ncia real, ou seja, a necessidade de se resolver um problema mundial de falta de leitura e escrita por pessoas analfabetas e analfabetas funcionais sem alcance a estudos.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 Como o tema e as pr</w:t>
      </w:r>
      <w:r>
        <w:rPr>
          <w:rFonts w:ascii="Times-Roman" w:hAnsi="Times-Roman" w:cs="Times-Roman"/>
          <w:sz w:val="24"/>
          <w:szCs w:val="24"/>
        </w:rPr>
        <w:t>á</w:t>
      </w:r>
      <w:r>
        <w:rPr>
          <w:rFonts w:ascii="TimesNewRomanPSMT" w:hAnsi="TimesNewRomanPSMT" w:cs="TimesNewRomanPSMT"/>
          <w:sz w:val="24"/>
          <w:szCs w:val="24"/>
        </w:rPr>
        <w:t>ticas envolvidas s</w:t>
      </w:r>
      <w:r>
        <w:rPr>
          <w:rFonts w:ascii="Times-Roman" w:hAnsi="Times-Roman" w:cs="Times-Roman"/>
          <w:sz w:val="24"/>
          <w:szCs w:val="24"/>
        </w:rPr>
        <w:t>ã</w:t>
      </w:r>
      <w:r>
        <w:rPr>
          <w:rFonts w:ascii="TimesNewRomanPSMT" w:hAnsi="TimesNewRomanPSMT" w:cs="TimesNewRomanPSMT"/>
          <w:sz w:val="24"/>
          <w:szCs w:val="24"/>
        </w:rPr>
        <w:t>o de interesse de todos da equipe, o tema se torna relevante e at</w:t>
      </w:r>
      <w:r>
        <w:rPr>
          <w:rFonts w:ascii="Times-Roman" w:hAnsi="Times-Roman" w:cs="Times-Roman"/>
          <w:sz w:val="24"/>
          <w:szCs w:val="24"/>
        </w:rPr>
        <w:t>é</w:t>
      </w:r>
      <w:r>
        <w:rPr>
          <w:rFonts w:ascii="TimesNewRomanPSMT" w:hAnsi="TimesNewRomanPSMT" w:cs="TimesNewRomanPSMT"/>
          <w:sz w:val="24"/>
          <w:szCs w:val="24"/>
        </w:rPr>
        <w:t xml:space="preserve"> mesmo indicado, afinal tamb</w:t>
      </w:r>
      <w:r>
        <w:rPr>
          <w:rFonts w:ascii="Times-Roman" w:hAnsi="Times-Roman" w:cs="Times-Roman"/>
          <w:sz w:val="24"/>
          <w:szCs w:val="24"/>
        </w:rPr>
        <w:t>é</w:t>
      </w:r>
      <w:r>
        <w:rPr>
          <w:rFonts w:ascii="TimesNewRomanPSMT" w:hAnsi="TimesNewRomanPSMT" w:cs="TimesNewRomanPSMT"/>
          <w:sz w:val="24"/>
          <w:szCs w:val="24"/>
        </w:rPr>
        <w:t>m ser</w:t>
      </w:r>
      <w:r>
        <w:rPr>
          <w:rFonts w:ascii="Times-Roman" w:hAnsi="Times-Roman" w:cs="Times-Roman"/>
          <w:sz w:val="24"/>
          <w:szCs w:val="24"/>
        </w:rPr>
        <w:t>á</w:t>
      </w:r>
      <w:r>
        <w:rPr>
          <w:rFonts w:ascii="TimesNewRomanPSMT" w:hAnsi="TimesNewRomanPSMT" w:cs="TimesNewRomanPSMT"/>
          <w:sz w:val="24"/>
          <w:szCs w:val="24"/>
        </w:rPr>
        <w:t xml:space="preserve"> poss</w:t>
      </w:r>
      <w:r>
        <w:rPr>
          <w:rFonts w:ascii="Times-Roman" w:hAnsi="Times-Roman" w:cs="Times-Roman"/>
          <w:sz w:val="24"/>
          <w:szCs w:val="24"/>
        </w:rPr>
        <w:t>í</w:t>
      </w:r>
      <w:r>
        <w:rPr>
          <w:rFonts w:ascii="TimesNewRomanPSMT" w:hAnsi="TimesNewRomanPSMT" w:cs="TimesNewRomanPSMT"/>
          <w:sz w:val="24"/>
          <w:szCs w:val="24"/>
        </w:rPr>
        <w:t>vel contar com o aux</w:t>
      </w:r>
      <w:r>
        <w:rPr>
          <w:rFonts w:ascii="Times-Roman" w:hAnsi="Times-Roman" w:cs="Times-Roman"/>
          <w:sz w:val="24"/>
          <w:szCs w:val="24"/>
        </w:rPr>
        <w:t>í</w:t>
      </w:r>
      <w:r>
        <w:rPr>
          <w:rFonts w:ascii="TimesNewRomanPSMT" w:hAnsi="TimesNewRomanPSMT" w:cs="TimesNewRomanPSMT"/>
          <w:sz w:val="24"/>
          <w:szCs w:val="24"/>
        </w:rPr>
        <w:t>lio de profissionais do curso, capacitados no assunto abordado, permitindo dessa forma, que novas experi</w:t>
      </w:r>
      <w:r>
        <w:rPr>
          <w:rFonts w:ascii="Times-Roman" w:hAnsi="Times-Roman" w:cs="Times-Roman"/>
          <w:sz w:val="24"/>
          <w:szCs w:val="24"/>
        </w:rPr>
        <w:t>ê</w:t>
      </w:r>
      <w:r>
        <w:rPr>
          <w:rFonts w:ascii="TimesNewRomanPSMT" w:hAnsi="TimesNewRomanPSMT" w:cs="TimesNewRomanPSMT"/>
          <w:sz w:val="24"/>
          <w:szCs w:val="24"/>
        </w:rPr>
        <w:t>ncias sejam adquiras e conhecimentos agregados e a empresa ter</w:t>
      </w:r>
      <w:r>
        <w:rPr>
          <w:rFonts w:ascii="Times-Roman" w:hAnsi="Times-Roman" w:cs="Times-Roman"/>
          <w:sz w:val="24"/>
          <w:szCs w:val="24"/>
        </w:rPr>
        <w:t>á</w:t>
      </w:r>
      <w:r>
        <w:rPr>
          <w:rFonts w:ascii="TimesNewRomanPSMT" w:hAnsi="TimesNewRomanPSMT" w:cs="TimesNewRomanPSMT"/>
          <w:sz w:val="24"/>
          <w:szCs w:val="24"/>
        </w:rPr>
        <w:t xml:space="preserve"> um software de qualidade a um custo irris</w:t>
      </w:r>
      <w:r>
        <w:rPr>
          <w:rFonts w:ascii="Times-Roman" w:hAnsi="Times-Roman" w:cs="Times-Roman"/>
          <w:sz w:val="24"/>
          <w:szCs w:val="24"/>
        </w:rPr>
        <w:t>ó</w:t>
      </w:r>
      <w:r>
        <w:rPr>
          <w:rFonts w:ascii="TimesNewRomanPSMT" w:hAnsi="TimesNewRomanPSMT" w:cs="TimesNewRomanPSMT"/>
          <w:sz w:val="24"/>
          <w:szCs w:val="24"/>
        </w:rPr>
        <w:t>rio.</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2.1. Delimita</w:t>
      </w:r>
      <w:r w:rsidRPr="0096599E">
        <w:rPr>
          <w:rFonts w:ascii="Times-Roman" w:hAnsi="Times-Roman" w:cs="Times-Roman"/>
          <w:b/>
          <w:sz w:val="26"/>
          <w:szCs w:val="26"/>
        </w:rPr>
        <w:t>çã</w:t>
      </w:r>
      <w:r w:rsidRPr="0096599E">
        <w:rPr>
          <w:rFonts w:ascii="TimesNewRomanPSMT" w:hAnsi="TimesNewRomanPSMT" w:cs="TimesNewRomanPSMT"/>
          <w:b/>
          <w:sz w:val="26"/>
          <w:szCs w:val="26"/>
        </w:rPr>
        <w:t>o do Tema</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Na parte pr</w:t>
      </w:r>
      <w:r>
        <w:rPr>
          <w:rFonts w:ascii="Times-Roman" w:hAnsi="Times-Roman" w:cs="Times-Roman"/>
          <w:sz w:val="24"/>
          <w:szCs w:val="24"/>
        </w:rPr>
        <w:t>á</w:t>
      </w:r>
      <w:r>
        <w:rPr>
          <w:rFonts w:ascii="TimesNewRomanPSMT" w:hAnsi="TimesNewRomanPSMT" w:cs="TimesNewRomanPSMT"/>
          <w:sz w:val="24"/>
          <w:szCs w:val="24"/>
        </w:rPr>
        <w:t>tica do projeto, o sistema a ser constru</w:t>
      </w:r>
      <w:r>
        <w:rPr>
          <w:rFonts w:ascii="Times-Roman" w:hAnsi="Times-Roman" w:cs="Times-Roman"/>
          <w:sz w:val="24"/>
          <w:szCs w:val="24"/>
        </w:rPr>
        <w:t>í</w:t>
      </w:r>
      <w:r>
        <w:rPr>
          <w:rFonts w:ascii="TimesNewRomanPSMT" w:hAnsi="TimesNewRomanPSMT" w:cs="TimesNewRomanPSMT"/>
          <w:sz w:val="24"/>
          <w:szCs w:val="24"/>
        </w:rPr>
        <w:t>do contemplar</w:t>
      </w:r>
      <w:r>
        <w:rPr>
          <w:rFonts w:ascii="Times-Roman" w:hAnsi="Times-Roman" w:cs="Times-Roman"/>
          <w:sz w:val="24"/>
          <w:szCs w:val="24"/>
        </w:rPr>
        <w:t>á</w:t>
      </w:r>
      <w:r>
        <w:rPr>
          <w:rFonts w:ascii="TimesNewRomanPSMT" w:hAnsi="TimesNewRomanPSMT" w:cs="TimesNewRomanPSMT"/>
          <w:sz w:val="24"/>
          <w:szCs w:val="24"/>
        </w:rPr>
        <w:t xml:space="preserve"> um aplicativo web contendo v</w:t>
      </w:r>
      <w:r>
        <w:rPr>
          <w:rFonts w:ascii="Times-Roman" w:hAnsi="Times-Roman" w:cs="Times-Roman"/>
          <w:sz w:val="24"/>
          <w:szCs w:val="24"/>
        </w:rPr>
        <w:t>í</w:t>
      </w:r>
      <w:r>
        <w:rPr>
          <w:rFonts w:ascii="TimesNewRomanPSMT" w:hAnsi="TimesNewRomanPSMT" w:cs="TimesNewRomanPSMT"/>
          <w:sz w:val="24"/>
          <w:szCs w:val="24"/>
        </w:rPr>
        <w:t>deos de ambientaliza</w:t>
      </w:r>
      <w:r>
        <w:rPr>
          <w:rFonts w:ascii="Times-Roman" w:hAnsi="Times-Roman" w:cs="Times-Roman"/>
          <w:sz w:val="24"/>
          <w:szCs w:val="24"/>
        </w:rPr>
        <w:t>çã</w:t>
      </w:r>
      <w:r>
        <w:rPr>
          <w:rFonts w:ascii="TimesNewRomanPSMT" w:hAnsi="TimesNewRomanPSMT" w:cs="TimesNewRomanPSMT"/>
          <w:sz w:val="24"/>
          <w:szCs w:val="24"/>
        </w:rPr>
        <w:t>o do tema para ser escolhido pelo aluno, ainda na parte web ser</w:t>
      </w:r>
      <w:r>
        <w:rPr>
          <w:rFonts w:ascii="Times-Roman" w:hAnsi="Times-Roman" w:cs="Times-Roman"/>
          <w:sz w:val="24"/>
          <w:szCs w:val="24"/>
        </w:rPr>
        <w:t>á</w:t>
      </w:r>
      <w:r>
        <w:rPr>
          <w:rFonts w:ascii="TimesNewRomanPSMT" w:hAnsi="TimesNewRomanPSMT" w:cs="TimesNewRomanPSMT"/>
          <w:sz w:val="24"/>
          <w:szCs w:val="24"/>
        </w:rPr>
        <w:t xml:space="preserve"> apresentada a progress</w:t>
      </w:r>
      <w:r>
        <w:rPr>
          <w:rFonts w:ascii="Times-Roman" w:hAnsi="Times-Roman" w:cs="Times-Roman"/>
          <w:sz w:val="24"/>
          <w:szCs w:val="24"/>
        </w:rPr>
        <w:t>ã</w:t>
      </w:r>
      <w:r>
        <w:rPr>
          <w:rFonts w:ascii="TimesNewRomanPSMT" w:hAnsi="TimesNewRomanPSMT" w:cs="TimesNewRomanPSMT"/>
          <w:sz w:val="24"/>
          <w:szCs w:val="24"/>
        </w:rPr>
        <w:t>o dos alunos em cada m</w:t>
      </w:r>
      <w:r>
        <w:rPr>
          <w:rFonts w:ascii="Times-Roman" w:hAnsi="Times-Roman" w:cs="Times-Roman"/>
          <w:sz w:val="24"/>
          <w:szCs w:val="24"/>
        </w:rPr>
        <w:t>ó</w:t>
      </w:r>
      <w:r>
        <w:rPr>
          <w:rFonts w:ascii="TimesNewRomanPSMT" w:hAnsi="TimesNewRomanPSMT" w:cs="TimesNewRomanPSMT"/>
          <w:sz w:val="24"/>
          <w:szCs w:val="24"/>
        </w:rPr>
        <w:t>dulo, gerando estat</w:t>
      </w:r>
      <w:r>
        <w:rPr>
          <w:rFonts w:ascii="Times-Roman" w:hAnsi="Times-Roman" w:cs="Times-Roman"/>
          <w:sz w:val="24"/>
          <w:szCs w:val="24"/>
        </w:rPr>
        <w:t>í</w:t>
      </w:r>
      <w:r>
        <w:rPr>
          <w:rFonts w:ascii="TimesNewRomanPSMT" w:hAnsi="TimesNewRomanPSMT" w:cs="TimesNewRomanPSMT"/>
          <w:sz w:val="24"/>
          <w:szCs w:val="24"/>
        </w:rPr>
        <w:t>sticas de aprendizado para suporte aos professores gerando relat</w:t>
      </w:r>
      <w:r>
        <w:rPr>
          <w:rFonts w:ascii="Times-Roman" w:hAnsi="Times-Roman" w:cs="Times-Roman"/>
          <w:sz w:val="24"/>
          <w:szCs w:val="24"/>
        </w:rPr>
        <w:t>ó</w:t>
      </w:r>
      <w:r>
        <w:rPr>
          <w:rFonts w:ascii="TimesNewRomanPSMT" w:hAnsi="TimesNewRomanPSMT" w:cs="TimesNewRomanPSMT"/>
          <w:sz w:val="24"/>
          <w:szCs w:val="24"/>
        </w:rPr>
        <w:t>rios dessas estat</w:t>
      </w:r>
      <w:r>
        <w:rPr>
          <w:rFonts w:ascii="Times-Roman" w:hAnsi="Times-Roman" w:cs="Times-Roman"/>
          <w:sz w:val="24"/>
          <w:szCs w:val="24"/>
        </w:rPr>
        <w:t>í</w:t>
      </w:r>
      <w:r>
        <w:rPr>
          <w:rFonts w:ascii="TimesNewRomanPSMT" w:hAnsi="TimesNewRomanPSMT" w:cs="TimesNewRomanPSMT"/>
          <w:sz w:val="24"/>
          <w:szCs w:val="24"/>
        </w:rPr>
        <w:t>sticas geradas. Ainda para dispositivos m</w:t>
      </w:r>
      <w:r>
        <w:rPr>
          <w:rFonts w:ascii="Times-Roman" w:hAnsi="Times-Roman" w:cs="Times-Roman"/>
          <w:sz w:val="24"/>
          <w:szCs w:val="24"/>
        </w:rPr>
        <w:t>ó</w:t>
      </w:r>
      <w:r>
        <w:rPr>
          <w:rFonts w:ascii="TimesNewRomanPSMT" w:hAnsi="TimesNewRomanPSMT" w:cs="TimesNewRomanPSMT"/>
          <w:sz w:val="24"/>
          <w:szCs w:val="24"/>
        </w:rPr>
        <w:t>veis ser</w:t>
      </w:r>
      <w:r>
        <w:rPr>
          <w:rFonts w:ascii="Times-Roman" w:hAnsi="Times-Roman" w:cs="Times-Roman"/>
          <w:sz w:val="24"/>
          <w:szCs w:val="24"/>
        </w:rPr>
        <w:t>á</w:t>
      </w:r>
      <w:r>
        <w:rPr>
          <w:rFonts w:ascii="TimesNewRomanPSMT" w:hAnsi="TimesNewRomanPSMT" w:cs="TimesNewRomanPSMT"/>
          <w:sz w:val="24"/>
          <w:szCs w:val="24"/>
        </w:rPr>
        <w:t xml:space="preserve"> apresentado conte</w:t>
      </w:r>
      <w:r>
        <w:rPr>
          <w:rFonts w:ascii="Times-Roman" w:hAnsi="Times-Roman" w:cs="Times-Roman"/>
          <w:sz w:val="24"/>
          <w:szCs w:val="24"/>
        </w:rPr>
        <w:t>ú</w:t>
      </w:r>
      <w:r>
        <w:rPr>
          <w:rFonts w:ascii="TimesNewRomanPSMT" w:hAnsi="TimesNewRomanPSMT" w:cs="TimesNewRomanPSMT"/>
          <w:sz w:val="24"/>
          <w:szCs w:val="24"/>
        </w:rPr>
        <w:t>dos menores para suporte di</w:t>
      </w:r>
      <w:r>
        <w:rPr>
          <w:rFonts w:ascii="Times-Roman" w:hAnsi="Times-Roman" w:cs="Times-Roman"/>
          <w:sz w:val="24"/>
          <w:szCs w:val="24"/>
        </w:rPr>
        <w:t>á</w:t>
      </w:r>
      <w:r>
        <w:rPr>
          <w:rFonts w:ascii="TimesNewRomanPSMT" w:hAnsi="TimesNewRomanPSMT" w:cs="TimesNewRomanPSMT"/>
          <w:sz w:val="24"/>
          <w:szCs w:val="24"/>
        </w:rPr>
        <w:t>rio de aprendizado, dependendo do n</w:t>
      </w:r>
      <w:r>
        <w:rPr>
          <w:rFonts w:ascii="Times-Roman" w:hAnsi="Times-Roman" w:cs="Times-Roman"/>
          <w:sz w:val="24"/>
          <w:szCs w:val="24"/>
        </w:rPr>
        <w:t>í</w:t>
      </w:r>
      <w:r>
        <w:rPr>
          <w:rFonts w:ascii="TimesNewRomanPSMT" w:hAnsi="TimesNewRomanPSMT" w:cs="TimesNewRomanPSMT"/>
          <w:sz w:val="24"/>
          <w:szCs w:val="24"/>
        </w:rPr>
        <w:t>vel de dificuldade apresentado pelas est</w:t>
      </w:r>
      <w:r>
        <w:rPr>
          <w:rFonts w:ascii="Times-Roman" w:hAnsi="Times-Roman" w:cs="Times-Roman"/>
          <w:sz w:val="24"/>
          <w:szCs w:val="24"/>
        </w:rPr>
        <w:t>á</w:t>
      </w:r>
      <w:r>
        <w:rPr>
          <w:rFonts w:ascii="TimesNewRomanPSMT" w:hAnsi="TimesNewRomanPSMT" w:cs="TimesNewRomanPSMT"/>
          <w:sz w:val="24"/>
          <w:szCs w:val="24"/>
        </w:rPr>
        <w:t>ticas geradas nos relat</w:t>
      </w:r>
      <w:r>
        <w:rPr>
          <w:rFonts w:ascii="Times-Roman" w:hAnsi="Times-Roman" w:cs="Times-Roman"/>
          <w:sz w:val="24"/>
          <w:szCs w:val="24"/>
        </w:rPr>
        <w:t>ó</w:t>
      </w:r>
      <w:r>
        <w:rPr>
          <w:rFonts w:ascii="TimesNewRomanPSMT" w:hAnsi="TimesNewRomanPSMT" w:cs="TimesNewRomanPSMT"/>
          <w:sz w:val="24"/>
          <w:szCs w:val="24"/>
        </w:rPr>
        <w:t>rios.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Al</w:t>
      </w:r>
      <w:r>
        <w:rPr>
          <w:rFonts w:ascii="Times-Roman" w:hAnsi="Times-Roman" w:cs="Times-Roman"/>
          <w:sz w:val="24"/>
          <w:szCs w:val="24"/>
        </w:rPr>
        <w:t>é</w:t>
      </w:r>
      <w:r>
        <w:rPr>
          <w:rFonts w:ascii="TimesNewRomanPSMT" w:hAnsi="TimesNewRomanPSMT" w:cs="TimesNewRomanPSMT"/>
          <w:sz w:val="24"/>
          <w:szCs w:val="24"/>
        </w:rPr>
        <w:t>m disso, para atender todos os aplicativos e unificar o sistema, ambas as aplica</w:t>
      </w:r>
      <w:r>
        <w:rPr>
          <w:rFonts w:ascii="Times-Roman" w:hAnsi="Times-Roman" w:cs="Times-Roman"/>
          <w:sz w:val="24"/>
          <w:szCs w:val="24"/>
        </w:rPr>
        <w:t>çõ</w:t>
      </w:r>
      <w:r>
        <w:rPr>
          <w:rFonts w:ascii="TimesNewRomanPSMT" w:hAnsi="TimesNewRomanPSMT" w:cs="TimesNewRomanPSMT"/>
          <w:sz w:val="24"/>
          <w:szCs w:val="24"/>
        </w:rPr>
        <w:t>es consumir</w:t>
      </w:r>
      <w:r>
        <w:rPr>
          <w:rFonts w:ascii="Times-Roman" w:hAnsi="Times-Roman" w:cs="Times-Roman"/>
          <w:sz w:val="24"/>
          <w:szCs w:val="24"/>
        </w:rPr>
        <w:t>ã</w:t>
      </w:r>
      <w:r>
        <w:rPr>
          <w:rFonts w:ascii="TimesNewRomanPSMT" w:hAnsi="TimesNewRomanPSMT" w:cs="TimesNewRomanPSMT"/>
          <w:sz w:val="24"/>
          <w:szCs w:val="24"/>
        </w:rPr>
        <w:t>o um WebService RESTful.</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2.2. Problematiza</w:t>
      </w:r>
      <w:r w:rsidRPr="0096599E">
        <w:rPr>
          <w:rFonts w:ascii="Times-Roman" w:hAnsi="Times-Roman" w:cs="Times-Roman"/>
          <w:b/>
          <w:sz w:val="26"/>
          <w:szCs w:val="26"/>
        </w:rPr>
        <w:t>çã</w:t>
      </w:r>
      <w:r w:rsidRPr="0096599E">
        <w:rPr>
          <w:rFonts w:ascii="TimesNewRomanPSMT" w:hAnsi="TimesNewRomanPSMT" w:cs="TimesNewRomanPSMT"/>
          <w:b/>
          <w:sz w:val="26"/>
          <w:szCs w:val="26"/>
        </w:rPr>
        <w:t xml:space="preserve">o do Tema </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ArialMT" w:hAnsi="ArialMT" w:cs="ArialMT"/>
          <w:b/>
          <w:bCs/>
          <w:sz w:val="24"/>
          <w:szCs w:val="24"/>
        </w:rPr>
      </w:pPr>
      <w:r>
        <w:rPr>
          <w:rFonts w:ascii="TimesNewRomanPSMT" w:hAnsi="TimesNewRomanPSMT" w:cs="TimesNewRomanPSMT"/>
          <w:sz w:val="24"/>
          <w:szCs w:val="24"/>
        </w:rPr>
        <w:t>O objeto desse estudo s</w:t>
      </w:r>
      <w:r>
        <w:rPr>
          <w:rFonts w:ascii="Times-Roman" w:hAnsi="Times-Roman" w:cs="Times-Roman"/>
          <w:sz w:val="24"/>
          <w:szCs w:val="24"/>
        </w:rPr>
        <w:t>ã</w:t>
      </w:r>
      <w:r>
        <w:rPr>
          <w:rFonts w:ascii="TimesNewRomanPSMT" w:hAnsi="TimesNewRomanPSMT" w:cs="TimesNewRomanPSMT"/>
          <w:sz w:val="24"/>
          <w:szCs w:val="24"/>
        </w:rPr>
        <w:t>o pessoas com car</w:t>
      </w:r>
      <w:r>
        <w:rPr>
          <w:rFonts w:ascii="Times-Roman" w:hAnsi="Times-Roman" w:cs="Times-Roman"/>
          <w:sz w:val="24"/>
          <w:szCs w:val="24"/>
        </w:rPr>
        <w:t>ê</w:t>
      </w:r>
      <w:r>
        <w:rPr>
          <w:rFonts w:ascii="TimesNewRomanPSMT" w:hAnsi="TimesNewRomanPSMT" w:cs="TimesNewRomanPSMT"/>
          <w:sz w:val="24"/>
          <w:szCs w:val="24"/>
        </w:rPr>
        <w:t>ncia de estudos e ajudar a sociedade que n</w:t>
      </w:r>
      <w:r>
        <w:rPr>
          <w:rFonts w:ascii="Times-Roman" w:hAnsi="Times-Roman" w:cs="Times-Roman"/>
          <w:sz w:val="24"/>
          <w:szCs w:val="24"/>
        </w:rPr>
        <w:t>ã</w:t>
      </w:r>
      <w:r>
        <w:rPr>
          <w:rFonts w:ascii="TimesNewRomanPSMT" w:hAnsi="TimesNewRomanPSMT" w:cs="TimesNewRomanPSMT"/>
          <w:sz w:val="24"/>
          <w:szCs w:val="24"/>
        </w:rPr>
        <w:t>o tem condi</w:t>
      </w:r>
      <w:r>
        <w:rPr>
          <w:rFonts w:ascii="Times-Roman" w:hAnsi="Times-Roman" w:cs="Times-Roman"/>
          <w:sz w:val="24"/>
          <w:szCs w:val="24"/>
        </w:rPr>
        <w:t>çõ</w:t>
      </w:r>
      <w:r>
        <w:rPr>
          <w:rFonts w:ascii="TimesNewRomanPSMT" w:hAnsi="TimesNewRomanPSMT" w:cs="TimesNewRomanPSMT"/>
          <w:sz w:val="24"/>
          <w:szCs w:val="24"/>
        </w:rPr>
        <w:t>es de alfabetiza</w:t>
      </w:r>
      <w:r>
        <w:rPr>
          <w:rFonts w:ascii="Times-Roman" w:hAnsi="Times-Roman" w:cs="Times-Roman"/>
          <w:sz w:val="24"/>
          <w:szCs w:val="24"/>
        </w:rPr>
        <w:t>çã</w:t>
      </w:r>
      <w:r>
        <w:rPr>
          <w:rFonts w:ascii="TimesNewRomanPSMT" w:hAnsi="TimesNewRomanPSMT" w:cs="TimesNewRomanPSMT"/>
          <w:sz w:val="24"/>
          <w:szCs w:val="24"/>
        </w:rPr>
        <w:t>o e conhecimento de leitura e escrita. A id</w:t>
      </w:r>
      <w:r>
        <w:rPr>
          <w:rFonts w:ascii="Times-Roman" w:hAnsi="Times-Roman" w:cs="Times-Roman"/>
          <w:sz w:val="24"/>
          <w:szCs w:val="24"/>
        </w:rPr>
        <w:t>é</w:t>
      </w:r>
      <w:r>
        <w:rPr>
          <w:rFonts w:ascii="TimesNewRomanPSMT" w:hAnsi="TimesNewRomanPSMT" w:cs="TimesNewRomanPSMT"/>
          <w:sz w:val="24"/>
          <w:szCs w:val="24"/>
        </w:rPr>
        <w:t xml:space="preserve">ia </w:t>
      </w:r>
      <w:r>
        <w:rPr>
          <w:rFonts w:ascii="Times-Roman" w:hAnsi="Times-Roman" w:cs="Times-Roman"/>
          <w:sz w:val="24"/>
          <w:szCs w:val="24"/>
        </w:rPr>
        <w:t>é</w:t>
      </w:r>
      <w:r>
        <w:rPr>
          <w:rFonts w:ascii="TimesNewRomanPSMT" w:hAnsi="TimesNewRomanPSMT" w:cs="TimesNewRomanPSMT"/>
          <w:sz w:val="24"/>
          <w:szCs w:val="24"/>
        </w:rPr>
        <w:t xml:space="preserve"> automatizar o m</w:t>
      </w:r>
      <w:r>
        <w:rPr>
          <w:rFonts w:ascii="Times-Roman" w:hAnsi="Times-Roman" w:cs="Times-Roman"/>
          <w:sz w:val="24"/>
          <w:szCs w:val="24"/>
        </w:rPr>
        <w:t>é</w:t>
      </w:r>
      <w:r>
        <w:rPr>
          <w:rFonts w:ascii="TimesNewRomanPSMT" w:hAnsi="TimesNewRomanPSMT" w:cs="TimesNewRomanPSMT"/>
          <w:sz w:val="24"/>
          <w:szCs w:val="24"/>
        </w:rPr>
        <w:t>todo Paulo feire, atrav</w:t>
      </w:r>
      <w:r>
        <w:rPr>
          <w:rFonts w:ascii="Times-Roman" w:hAnsi="Times-Roman" w:cs="Times-Roman"/>
          <w:sz w:val="24"/>
          <w:szCs w:val="24"/>
        </w:rPr>
        <w:t>é</w:t>
      </w:r>
      <w:r>
        <w:rPr>
          <w:rFonts w:ascii="TimesNewRomanPSMT" w:hAnsi="TimesNewRomanPSMT" w:cs="TimesNewRomanPSMT"/>
          <w:sz w:val="24"/>
          <w:szCs w:val="24"/>
        </w:rPr>
        <w:t>s de uma plataforma de ensino e m</w:t>
      </w:r>
      <w:r>
        <w:rPr>
          <w:rFonts w:ascii="Times-Roman" w:hAnsi="Times-Roman" w:cs="Times-Roman"/>
          <w:sz w:val="24"/>
          <w:szCs w:val="24"/>
        </w:rPr>
        <w:t>é</w:t>
      </w:r>
      <w:r>
        <w:rPr>
          <w:rFonts w:ascii="TimesNewRomanPSMT" w:hAnsi="TimesNewRomanPSMT" w:cs="TimesNewRomanPSMT"/>
          <w:sz w:val="24"/>
          <w:szCs w:val="24"/>
        </w:rPr>
        <w:t>trica.</w:t>
      </w:r>
      <w:r>
        <w:rPr>
          <w:rFonts w:ascii="ArialMT" w:hAnsi="ArialMT" w:cs="ArialMT"/>
          <w:b/>
          <w:bCs/>
          <w:sz w:val="24"/>
          <w:szCs w:val="24"/>
        </w:rPr>
        <w:t xml:space="preserve">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H</w:t>
      </w:r>
      <w:r>
        <w:rPr>
          <w:rFonts w:ascii="Times-Roman" w:hAnsi="Times-Roman" w:cs="Times-Roman"/>
          <w:sz w:val="24"/>
          <w:szCs w:val="24"/>
        </w:rPr>
        <w:t>á</w:t>
      </w:r>
      <w:r>
        <w:rPr>
          <w:rFonts w:ascii="TimesNewRomanPSMT" w:hAnsi="TimesNewRomanPSMT" w:cs="TimesNewRomanPSMT"/>
          <w:sz w:val="24"/>
          <w:szCs w:val="24"/>
        </w:rPr>
        <w:t>, portanto a necessidade de um software espec</w:t>
      </w:r>
      <w:r>
        <w:rPr>
          <w:rFonts w:ascii="Times-Roman" w:hAnsi="Times-Roman" w:cs="Times-Roman"/>
          <w:sz w:val="24"/>
          <w:szCs w:val="24"/>
        </w:rPr>
        <w:t>í</w:t>
      </w:r>
      <w:r>
        <w:rPr>
          <w:rFonts w:ascii="TimesNewRomanPSMT" w:hAnsi="TimesNewRomanPSMT" w:cs="TimesNewRomanPSMT"/>
          <w:sz w:val="24"/>
          <w:szCs w:val="24"/>
        </w:rPr>
        <w:t>fico que atenda a estas exig</w:t>
      </w:r>
      <w:r>
        <w:rPr>
          <w:rFonts w:ascii="Times-Roman" w:hAnsi="Times-Roman" w:cs="Times-Roman"/>
          <w:sz w:val="24"/>
          <w:szCs w:val="24"/>
        </w:rPr>
        <w:t>ê</w:t>
      </w:r>
      <w:r>
        <w:rPr>
          <w:rFonts w:ascii="TimesNewRomanPSMT" w:hAnsi="TimesNewRomanPSMT" w:cs="TimesNewRomanPSMT"/>
          <w:sz w:val="24"/>
          <w:szCs w:val="24"/>
        </w:rPr>
        <w:t>ncias e que, funcione em dispositivos m</w:t>
      </w:r>
      <w:r>
        <w:rPr>
          <w:rFonts w:ascii="Times-Roman" w:hAnsi="Times-Roman" w:cs="Times-Roman"/>
          <w:sz w:val="24"/>
          <w:szCs w:val="24"/>
        </w:rPr>
        <w:t>ó</w:t>
      </w:r>
      <w:r>
        <w:rPr>
          <w:rFonts w:ascii="TimesNewRomanPSMT" w:hAnsi="TimesNewRomanPSMT" w:cs="TimesNewRomanPSMT"/>
          <w:sz w:val="24"/>
          <w:szCs w:val="24"/>
        </w:rPr>
        <w:t>veis, pois os alunos devem ter suporte a aprendizagem di</w:t>
      </w:r>
      <w:r>
        <w:rPr>
          <w:rFonts w:ascii="Times-Roman" w:hAnsi="Times-Roman" w:cs="Times-Roman"/>
          <w:sz w:val="24"/>
          <w:szCs w:val="24"/>
        </w:rPr>
        <w:t>á</w:t>
      </w:r>
      <w:r>
        <w:rPr>
          <w:rFonts w:ascii="TimesNewRomanPSMT" w:hAnsi="TimesNewRomanPSMT" w:cs="TimesNewRomanPSMT"/>
          <w:sz w:val="24"/>
          <w:szCs w:val="24"/>
        </w:rPr>
        <w:t>ria, mesmo sem a presen</w:t>
      </w:r>
      <w:r>
        <w:rPr>
          <w:rFonts w:ascii="Times-Roman" w:hAnsi="Times-Roman" w:cs="Times-Roman"/>
          <w:sz w:val="24"/>
          <w:szCs w:val="24"/>
        </w:rPr>
        <w:t>ç</w:t>
      </w:r>
      <w:r>
        <w:rPr>
          <w:rFonts w:ascii="TimesNewRomanPSMT" w:hAnsi="TimesNewRomanPSMT" w:cs="TimesNewRomanPSMT"/>
          <w:sz w:val="24"/>
          <w:szCs w:val="24"/>
        </w:rPr>
        <w:t xml:space="preserve">a </w:t>
      </w:r>
      <w:r w:rsidR="00B86462">
        <w:rPr>
          <w:rFonts w:ascii="TimesNewRomanPSMT" w:hAnsi="TimesNewRomanPSMT" w:cs="TimesNewRomanPSMT"/>
          <w:sz w:val="24"/>
          <w:szCs w:val="24"/>
        </w:rPr>
        <w:t>d</w:t>
      </w:r>
      <w:r>
        <w:rPr>
          <w:rFonts w:ascii="TimesNewRomanPSMT" w:hAnsi="TimesNewRomanPSMT" w:cs="TimesNewRomanPSMT"/>
          <w:sz w:val="24"/>
          <w:szCs w:val="24"/>
        </w:rPr>
        <w:t>e um</w:t>
      </w:r>
      <w:r w:rsidR="00B86462">
        <w:rPr>
          <w:rFonts w:ascii="TimesNewRomanPSMT" w:hAnsi="TimesNewRomanPSMT" w:cs="TimesNewRomanPSMT"/>
          <w:sz w:val="24"/>
          <w:szCs w:val="24"/>
        </w:rPr>
        <w:t xml:space="preserve"> tutor/professor</w:t>
      </w:r>
      <w:r>
        <w:rPr>
          <w:rFonts w:ascii="TimesNewRomanPSMT" w:hAnsi="TimesNewRomanPSMT" w:cs="TimesNewRomanPSMT"/>
          <w:sz w:val="24"/>
          <w:szCs w:val="24"/>
        </w:rPr>
        <w:t>. Al</w:t>
      </w:r>
      <w:r>
        <w:rPr>
          <w:rFonts w:ascii="Times-Roman" w:hAnsi="Times-Roman" w:cs="Times-Roman"/>
          <w:sz w:val="24"/>
          <w:szCs w:val="24"/>
        </w:rPr>
        <w:t>é</w:t>
      </w:r>
      <w:r>
        <w:rPr>
          <w:rFonts w:ascii="TimesNewRomanPSMT" w:hAnsi="TimesNewRomanPSMT" w:cs="TimesNewRomanPSMT"/>
          <w:sz w:val="24"/>
          <w:szCs w:val="24"/>
        </w:rPr>
        <w:t>m disso, deve gerar relat</w:t>
      </w:r>
      <w:r>
        <w:rPr>
          <w:rFonts w:ascii="Times-Roman" w:hAnsi="Times-Roman" w:cs="Times-Roman"/>
          <w:sz w:val="24"/>
          <w:szCs w:val="24"/>
        </w:rPr>
        <w:t>ó</w:t>
      </w:r>
      <w:r>
        <w:rPr>
          <w:rFonts w:ascii="TimesNewRomanPSMT" w:hAnsi="TimesNewRomanPSMT" w:cs="TimesNewRomanPSMT"/>
          <w:sz w:val="24"/>
          <w:szCs w:val="24"/>
        </w:rPr>
        <w:t xml:space="preserve">rios sobre </w:t>
      </w:r>
      <w:r w:rsidR="00B86462">
        <w:rPr>
          <w:rFonts w:ascii="TimesNewRomanPSMT" w:hAnsi="TimesNewRomanPSMT" w:cs="TimesNewRomanPSMT"/>
          <w:sz w:val="24"/>
          <w:szCs w:val="24"/>
        </w:rPr>
        <w:t>a</w:t>
      </w:r>
      <w:r>
        <w:rPr>
          <w:rFonts w:ascii="TimesNewRomanPSMT" w:hAnsi="TimesNewRomanPSMT" w:cs="TimesNewRomanPSMT"/>
          <w:sz w:val="24"/>
          <w:szCs w:val="24"/>
        </w:rPr>
        <w:t xml:space="preserve"> estat</w:t>
      </w:r>
      <w:r>
        <w:rPr>
          <w:rFonts w:ascii="Times-Roman" w:hAnsi="Times-Roman" w:cs="Times-Roman"/>
          <w:sz w:val="24"/>
          <w:szCs w:val="24"/>
        </w:rPr>
        <w:t>í</w:t>
      </w:r>
      <w:r>
        <w:rPr>
          <w:rFonts w:ascii="TimesNewRomanPSMT" w:hAnsi="TimesNewRomanPSMT" w:cs="TimesNewRomanPSMT"/>
          <w:sz w:val="24"/>
          <w:szCs w:val="24"/>
        </w:rPr>
        <w:t>stica de aprendizagem. As figuras 1 e 2 apresentam a lista completa dos requisitos do software.</w:t>
      </w:r>
    </w:p>
    <w:p w:rsidR="00B86462" w:rsidRDefault="00B86462" w:rsidP="00B86462">
      <w:pPr>
        <w:widowControl w:val="0"/>
        <w:autoSpaceDE w:val="0"/>
        <w:autoSpaceDN w:val="0"/>
        <w:adjustRightInd w:val="0"/>
        <w:spacing w:after="0" w:line="360" w:lineRule="auto"/>
        <w:ind w:right="-1"/>
        <w:jc w:val="both"/>
        <w:rPr>
          <w:rFonts w:ascii="TimesNewRomanPSMT" w:hAnsi="TimesNewRomanPSMT" w:cs="TimesNewRomanPSMT"/>
          <w:sz w:val="24"/>
          <w:szCs w:val="24"/>
        </w:rPr>
      </w:pPr>
    </w:p>
    <w:p w:rsidR="00AA4A4F" w:rsidRPr="0096599E" w:rsidRDefault="00B86462">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2.</w:t>
      </w:r>
      <w:r w:rsidR="007F0525" w:rsidRPr="0096599E">
        <w:rPr>
          <w:rFonts w:ascii="TimesNewRomanPSMT" w:hAnsi="TimesNewRomanPSMT" w:cs="TimesNewRomanPSMT"/>
          <w:b/>
          <w:sz w:val="26"/>
          <w:szCs w:val="26"/>
        </w:rPr>
        <w:t>3. Objetivos</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 objetivo geral do projeto consiste em construir um software composto por uma aplica</w:t>
      </w:r>
      <w:r>
        <w:rPr>
          <w:rFonts w:ascii="Times-Roman" w:hAnsi="Times-Roman" w:cs="Times-Roman"/>
          <w:sz w:val="24"/>
          <w:szCs w:val="24"/>
        </w:rPr>
        <w:t>çã</w:t>
      </w:r>
      <w:r>
        <w:rPr>
          <w:rFonts w:ascii="TimesNewRomanPSMT" w:hAnsi="TimesNewRomanPSMT" w:cs="TimesNewRomanPSMT"/>
          <w:sz w:val="24"/>
          <w:szCs w:val="24"/>
        </w:rPr>
        <w:t>o web e m</w:t>
      </w:r>
      <w:r>
        <w:rPr>
          <w:rFonts w:ascii="Times-Roman" w:hAnsi="Times-Roman" w:cs="Times-Roman"/>
          <w:sz w:val="24"/>
          <w:szCs w:val="24"/>
        </w:rPr>
        <w:t>ó</w:t>
      </w:r>
      <w:r>
        <w:rPr>
          <w:rFonts w:ascii="TimesNewRomanPSMT" w:hAnsi="TimesNewRomanPSMT" w:cs="TimesNewRomanPSMT"/>
          <w:sz w:val="24"/>
          <w:szCs w:val="24"/>
        </w:rPr>
        <w:t>vel que permita realizar cadastros de conte</w:t>
      </w:r>
      <w:r>
        <w:rPr>
          <w:rFonts w:ascii="Times-Roman" w:hAnsi="Times-Roman" w:cs="Times-Roman"/>
          <w:sz w:val="24"/>
          <w:szCs w:val="24"/>
        </w:rPr>
        <w:t>ú</w:t>
      </w:r>
      <w:r>
        <w:rPr>
          <w:rFonts w:ascii="TimesNewRomanPSMT" w:hAnsi="TimesNewRomanPSMT" w:cs="TimesNewRomanPSMT"/>
          <w:sz w:val="24"/>
          <w:szCs w:val="24"/>
        </w:rPr>
        <w:t>do e progress</w:t>
      </w:r>
      <w:r>
        <w:rPr>
          <w:rFonts w:ascii="Times-Roman" w:hAnsi="Times-Roman" w:cs="Times-Roman"/>
          <w:sz w:val="24"/>
          <w:szCs w:val="24"/>
        </w:rPr>
        <w:t>ã</w:t>
      </w:r>
      <w:r>
        <w:rPr>
          <w:rFonts w:ascii="TimesNewRomanPSMT" w:hAnsi="TimesNewRomanPSMT" w:cs="TimesNewRomanPSMT"/>
          <w:sz w:val="24"/>
          <w:szCs w:val="24"/>
        </w:rPr>
        <w:t>o de aulas, e tamb</w:t>
      </w:r>
      <w:r>
        <w:rPr>
          <w:rFonts w:ascii="Times-Roman" w:hAnsi="Times-Roman" w:cs="Times-Roman"/>
          <w:sz w:val="24"/>
          <w:szCs w:val="24"/>
        </w:rPr>
        <w:t>é</w:t>
      </w:r>
      <w:r>
        <w:rPr>
          <w:rFonts w:ascii="TimesNewRomanPSMT" w:hAnsi="TimesNewRomanPSMT" w:cs="TimesNewRomanPSMT"/>
          <w:sz w:val="24"/>
          <w:szCs w:val="24"/>
        </w:rPr>
        <w:t xml:space="preserve">m visualizar </w:t>
      </w:r>
      <w:r>
        <w:rPr>
          <w:rFonts w:ascii="TimesNewRomanPSMT" w:hAnsi="TimesNewRomanPSMT" w:cs="TimesNewRomanPSMT"/>
          <w:sz w:val="24"/>
          <w:szCs w:val="24"/>
        </w:rPr>
        <w:lastRenderedPageBreak/>
        <w:t>relat</w:t>
      </w:r>
      <w:r>
        <w:rPr>
          <w:rFonts w:ascii="Times-Roman" w:hAnsi="Times-Roman" w:cs="Times-Roman"/>
          <w:sz w:val="24"/>
          <w:szCs w:val="24"/>
        </w:rPr>
        <w:t>ó</w:t>
      </w:r>
      <w:r>
        <w:rPr>
          <w:rFonts w:ascii="TimesNewRomanPSMT" w:hAnsi="TimesNewRomanPSMT" w:cs="TimesNewRomanPSMT"/>
          <w:sz w:val="24"/>
          <w:szCs w:val="24"/>
        </w:rPr>
        <w:t>rios de progress</w:t>
      </w:r>
      <w:r>
        <w:rPr>
          <w:rFonts w:ascii="Times-Roman" w:hAnsi="Times-Roman" w:cs="Times-Roman"/>
          <w:sz w:val="24"/>
          <w:szCs w:val="24"/>
        </w:rPr>
        <w:t>ã</w:t>
      </w:r>
      <w:r>
        <w:rPr>
          <w:rFonts w:ascii="TimesNewRomanPSMT" w:hAnsi="TimesNewRomanPSMT" w:cs="TimesNewRomanPSMT"/>
          <w:sz w:val="24"/>
          <w:szCs w:val="24"/>
        </w:rPr>
        <w:t>o de evolu</w:t>
      </w:r>
      <w:r>
        <w:rPr>
          <w:rFonts w:ascii="Times-Roman" w:hAnsi="Times-Roman" w:cs="Times-Roman"/>
          <w:sz w:val="24"/>
          <w:szCs w:val="24"/>
        </w:rPr>
        <w:t>çã</w:t>
      </w:r>
      <w:r>
        <w:rPr>
          <w:rFonts w:ascii="TimesNewRomanPSMT" w:hAnsi="TimesNewRomanPSMT" w:cs="TimesNewRomanPSMT"/>
          <w:sz w:val="24"/>
          <w:szCs w:val="24"/>
        </w:rPr>
        <w:t>o de aprendizado dos alunos.</w:t>
      </w:r>
    </w:p>
    <w:p w:rsidR="00AA4A4F" w:rsidRPr="0096599E" w:rsidRDefault="007F0525">
      <w:pPr>
        <w:widowControl w:val="0"/>
        <w:autoSpaceDE w:val="0"/>
        <w:autoSpaceDN w:val="0"/>
        <w:adjustRightInd w:val="0"/>
        <w:spacing w:after="0" w:line="360" w:lineRule="auto"/>
        <w:ind w:right="-1" w:firstLine="720"/>
        <w:jc w:val="both"/>
        <w:rPr>
          <w:rFonts w:ascii="TimesNewRomanPSMT" w:hAnsi="TimesNewRomanPSMT" w:cs="TimesNewRomanPSMT"/>
          <w:b/>
          <w:sz w:val="24"/>
          <w:szCs w:val="24"/>
        </w:rPr>
      </w:pPr>
      <w:r w:rsidRPr="0096599E">
        <w:rPr>
          <w:rFonts w:ascii="TimesNewRomanPSMT" w:hAnsi="TimesNewRomanPSMT" w:cs="TimesNewRomanPSMT"/>
          <w:b/>
          <w:sz w:val="24"/>
          <w:szCs w:val="24"/>
        </w:rPr>
        <w:t>Objetivo</w:t>
      </w:r>
      <w:r w:rsidR="00B86462" w:rsidRPr="0096599E">
        <w:rPr>
          <w:rFonts w:ascii="TimesNewRomanPSMT" w:hAnsi="TimesNewRomanPSMT" w:cs="TimesNewRomanPSMT"/>
          <w:b/>
          <w:sz w:val="24"/>
          <w:szCs w:val="24"/>
        </w:rPr>
        <w:t xml:space="preserve"> </w:t>
      </w:r>
      <w:r w:rsidRPr="0096599E">
        <w:rPr>
          <w:rFonts w:ascii="TimesNewRomanPSMT" w:hAnsi="TimesNewRomanPSMT" w:cs="TimesNewRomanPSMT"/>
          <w:b/>
          <w:sz w:val="24"/>
          <w:szCs w:val="24"/>
        </w:rPr>
        <w:t>(s) espec</w:t>
      </w:r>
      <w:r w:rsidRPr="0096599E">
        <w:rPr>
          <w:rFonts w:ascii="Times-Roman" w:hAnsi="Times-Roman" w:cs="Times-Roman"/>
          <w:b/>
          <w:sz w:val="24"/>
          <w:szCs w:val="24"/>
        </w:rPr>
        <w:t>í</w:t>
      </w:r>
      <w:r w:rsidRPr="0096599E">
        <w:rPr>
          <w:rFonts w:ascii="TimesNewRomanPSMT" w:hAnsi="TimesNewRomanPSMT" w:cs="TimesNewRomanPSMT"/>
          <w:b/>
          <w:sz w:val="24"/>
          <w:szCs w:val="24"/>
        </w:rPr>
        <w:t>fico</w:t>
      </w:r>
      <w:r w:rsidR="00B86462" w:rsidRPr="0096599E">
        <w:rPr>
          <w:rFonts w:ascii="TimesNewRomanPSMT" w:hAnsi="TimesNewRomanPSMT" w:cs="TimesNewRomanPSMT"/>
          <w:b/>
          <w:sz w:val="24"/>
          <w:szCs w:val="24"/>
        </w:rPr>
        <w:t xml:space="preserve"> </w:t>
      </w:r>
      <w:r w:rsidRPr="0096599E">
        <w:rPr>
          <w:rFonts w:ascii="TimesNewRomanPSMT" w:hAnsi="TimesNewRomanPSMT" w:cs="TimesNewRomanPSMT"/>
          <w:b/>
          <w:sz w:val="24"/>
          <w:szCs w:val="24"/>
        </w:rPr>
        <w:t>(s):</w:t>
      </w:r>
    </w:p>
    <w:p w:rsidR="00AA4A4F" w:rsidRDefault="007F0525">
      <w:pPr>
        <w:widowControl w:val="0"/>
        <w:numPr>
          <w:ilvl w:val="0"/>
          <w:numId w:val="2"/>
        </w:numPr>
        <w:autoSpaceDE w:val="0"/>
        <w:autoSpaceDN w:val="0"/>
        <w:adjustRightInd w:val="0"/>
        <w:spacing w:after="12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Analisar e progress</w:t>
      </w:r>
      <w:r>
        <w:rPr>
          <w:rFonts w:ascii="Times-Roman" w:hAnsi="Times-Roman" w:cs="Times-Roman"/>
          <w:sz w:val="24"/>
          <w:szCs w:val="24"/>
        </w:rPr>
        <w:t>ã</w:t>
      </w:r>
      <w:r>
        <w:rPr>
          <w:rFonts w:ascii="TimesNewRomanPSMT" w:hAnsi="TimesNewRomanPSMT" w:cs="TimesNewRomanPSMT"/>
          <w:sz w:val="24"/>
          <w:szCs w:val="24"/>
        </w:rPr>
        <w:t>o de aprendizagem de pessoas analfabetas ou com alfabetismo funcional.</w:t>
      </w:r>
    </w:p>
    <w:p w:rsidR="00AA4A4F" w:rsidRDefault="007F0525">
      <w:pPr>
        <w:widowControl w:val="0"/>
        <w:numPr>
          <w:ilvl w:val="0"/>
          <w:numId w:val="2"/>
        </w:numPr>
        <w:autoSpaceDE w:val="0"/>
        <w:autoSpaceDN w:val="0"/>
        <w:adjustRightInd w:val="0"/>
        <w:spacing w:after="12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Construir v</w:t>
      </w:r>
      <w:r>
        <w:rPr>
          <w:rFonts w:ascii="Times-Roman" w:hAnsi="Times-Roman" w:cs="Times-Roman"/>
          <w:sz w:val="24"/>
          <w:szCs w:val="24"/>
        </w:rPr>
        <w:t>á</w:t>
      </w:r>
      <w:r>
        <w:rPr>
          <w:rFonts w:ascii="TimesNewRomanPSMT" w:hAnsi="TimesNewRomanPSMT" w:cs="TimesNewRomanPSMT"/>
          <w:sz w:val="24"/>
          <w:szCs w:val="24"/>
        </w:rPr>
        <w:t>rios webservices de integra</w:t>
      </w:r>
      <w:r>
        <w:rPr>
          <w:rFonts w:ascii="Times-Roman" w:hAnsi="Times-Roman" w:cs="Times-Roman"/>
          <w:sz w:val="24"/>
          <w:szCs w:val="24"/>
        </w:rPr>
        <w:t>çã</w:t>
      </w:r>
      <w:r>
        <w:rPr>
          <w:rFonts w:ascii="TimesNewRomanPSMT" w:hAnsi="TimesNewRomanPSMT" w:cs="TimesNewRomanPSMT"/>
          <w:sz w:val="24"/>
          <w:szCs w:val="24"/>
        </w:rPr>
        <w:t>o baseado no conceito REST, para transmitir e obter dados. Desenvolvido na linguagem Java, utilizando o framework da Spring e RestEasy da Jboss e ainda as bibliotecas J</w:t>
      </w:r>
      <w:r w:rsidR="00B86462">
        <w:rPr>
          <w:rFonts w:ascii="TimesNewRomanPSMT" w:hAnsi="TimesNewRomanPSMT" w:cs="TimesNewRomanPSMT"/>
          <w:sz w:val="24"/>
          <w:szCs w:val="24"/>
        </w:rPr>
        <w:t>a</w:t>
      </w:r>
      <w:r>
        <w:rPr>
          <w:rFonts w:ascii="TimesNewRomanPSMT" w:hAnsi="TimesNewRomanPSMT" w:cs="TimesNewRomanPSMT"/>
          <w:sz w:val="24"/>
          <w:szCs w:val="24"/>
        </w:rPr>
        <w:t>ckson e Gson da Google, ela centralizar</w:t>
      </w:r>
      <w:r>
        <w:rPr>
          <w:rFonts w:ascii="Times-Roman" w:hAnsi="Times-Roman" w:cs="Times-Roman"/>
          <w:sz w:val="24"/>
          <w:szCs w:val="24"/>
        </w:rPr>
        <w:t>á</w:t>
      </w:r>
      <w:r>
        <w:rPr>
          <w:rFonts w:ascii="TimesNewRomanPSMT" w:hAnsi="TimesNewRomanPSMT" w:cs="TimesNewRomanPSMT"/>
          <w:sz w:val="24"/>
          <w:szCs w:val="24"/>
        </w:rPr>
        <w:t xml:space="preserve"> o consumo de dados evitando duplica</w:t>
      </w:r>
      <w:r>
        <w:rPr>
          <w:rFonts w:ascii="Times-Roman" w:hAnsi="Times-Roman" w:cs="Times-Roman"/>
          <w:sz w:val="24"/>
          <w:szCs w:val="24"/>
        </w:rPr>
        <w:t>çã</w:t>
      </w:r>
      <w:r>
        <w:rPr>
          <w:rFonts w:ascii="TimesNewRomanPSMT" w:hAnsi="TimesNewRomanPSMT" w:cs="TimesNewRomanPSMT"/>
          <w:sz w:val="24"/>
          <w:szCs w:val="24"/>
        </w:rPr>
        <w:t>o de c</w:t>
      </w:r>
      <w:r>
        <w:rPr>
          <w:rFonts w:ascii="Times-Roman" w:hAnsi="Times-Roman" w:cs="Times-Roman"/>
          <w:sz w:val="24"/>
          <w:szCs w:val="24"/>
        </w:rPr>
        <w:t>ó</w:t>
      </w:r>
      <w:r>
        <w:rPr>
          <w:rFonts w:ascii="TimesNewRomanPSMT" w:hAnsi="TimesNewRomanPSMT" w:cs="TimesNewRomanPSMT"/>
          <w:sz w:val="24"/>
          <w:szCs w:val="24"/>
        </w:rPr>
        <w:t>digo. Este WebService ser</w:t>
      </w:r>
      <w:r>
        <w:rPr>
          <w:rFonts w:ascii="Times-Roman" w:hAnsi="Times-Roman" w:cs="Times-Roman"/>
          <w:sz w:val="24"/>
          <w:szCs w:val="24"/>
        </w:rPr>
        <w:t>á</w:t>
      </w:r>
      <w:r>
        <w:rPr>
          <w:rFonts w:ascii="TimesNewRomanPSMT" w:hAnsi="TimesNewRomanPSMT" w:cs="TimesNewRomanPSMT"/>
          <w:sz w:val="24"/>
          <w:szCs w:val="24"/>
        </w:rPr>
        <w:t xml:space="preserve"> executado sob o servidor Apache e Jboss WildFly 8</w:t>
      </w:r>
      <w:r w:rsidR="00B86462">
        <w:rPr>
          <w:rFonts w:ascii="TimesNewRomanPSMT" w:hAnsi="TimesNewRomanPSMT" w:cs="TimesNewRomanPSMT"/>
          <w:sz w:val="24"/>
          <w:szCs w:val="24"/>
        </w:rPr>
        <w:t>.2</w:t>
      </w:r>
      <w:r>
        <w:rPr>
          <w:rFonts w:ascii="TimesNewRomanPSMT" w:hAnsi="TimesNewRomanPSMT" w:cs="TimesNewRomanPSMT"/>
          <w:sz w:val="24"/>
          <w:szCs w:val="24"/>
        </w:rPr>
        <w:t>, acessando banco de dados relacional MySQL.</w:t>
      </w:r>
    </w:p>
    <w:p w:rsidR="00AA4A4F" w:rsidRDefault="007F0525">
      <w:pPr>
        <w:widowControl w:val="0"/>
        <w:numPr>
          <w:ilvl w:val="0"/>
          <w:numId w:val="2"/>
        </w:numPr>
        <w:autoSpaceDE w:val="0"/>
        <w:autoSpaceDN w:val="0"/>
        <w:adjustRightInd w:val="0"/>
        <w:spacing w:after="12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Construir uma aplica</w:t>
      </w:r>
      <w:r>
        <w:rPr>
          <w:rFonts w:ascii="Times-Roman" w:hAnsi="Times-Roman" w:cs="Times-Roman"/>
          <w:sz w:val="24"/>
          <w:szCs w:val="24"/>
        </w:rPr>
        <w:t>çã</w:t>
      </w:r>
      <w:r>
        <w:rPr>
          <w:rFonts w:ascii="TimesNewRomanPSMT" w:hAnsi="TimesNewRomanPSMT" w:cs="TimesNewRomanPSMT"/>
          <w:sz w:val="24"/>
          <w:szCs w:val="24"/>
        </w:rPr>
        <w:t>o para dispositivos m</w:t>
      </w:r>
      <w:r>
        <w:rPr>
          <w:rFonts w:ascii="Times-Roman" w:hAnsi="Times-Roman" w:cs="Times-Roman"/>
          <w:sz w:val="24"/>
          <w:szCs w:val="24"/>
        </w:rPr>
        <w:t>ó</w:t>
      </w:r>
      <w:r>
        <w:rPr>
          <w:rFonts w:ascii="TimesNewRomanPSMT" w:hAnsi="TimesNewRomanPSMT" w:cs="TimesNewRomanPSMT"/>
          <w:sz w:val="24"/>
          <w:szCs w:val="24"/>
        </w:rPr>
        <w:t xml:space="preserve">veis na plataforma </w:t>
      </w:r>
      <w:r>
        <w:rPr>
          <w:rFonts w:ascii="TimesNewRomanPSMT" w:hAnsi="TimesNewRomanPSMT" w:cs="TimesNewRomanPSMT"/>
          <w:i/>
          <w:iCs/>
          <w:sz w:val="24"/>
          <w:szCs w:val="24"/>
        </w:rPr>
        <w:t>Google Android</w:t>
      </w:r>
      <w:r>
        <w:rPr>
          <w:rFonts w:ascii="TimesNewRomanPSMT" w:hAnsi="TimesNewRomanPSMT" w:cs="TimesNewRomanPSMT"/>
          <w:sz w:val="24"/>
          <w:szCs w:val="24"/>
        </w:rPr>
        <w:t xml:space="preserve">, utilizando a linguagem Java e biblioteca </w:t>
      </w:r>
      <w:r>
        <w:rPr>
          <w:rFonts w:ascii="TimesNewRomanPSMT" w:hAnsi="TimesNewRomanPSMT" w:cs="TimesNewRomanPSMT"/>
          <w:i/>
          <w:iCs/>
          <w:sz w:val="24"/>
          <w:szCs w:val="24"/>
        </w:rPr>
        <w:t>Gson</w:t>
      </w:r>
      <w:r>
        <w:rPr>
          <w:rFonts w:ascii="TimesNewRomanPSMT" w:hAnsi="TimesNewRomanPSMT" w:cs="TimesNewRomanPSMT"/>
          <w:sz w:val="24"/>
          <w:szCs w:val="24"/>
        </w:rPr>
        <w:t xml:space="preserve"> da Google. Esta aplica</w:t>
      </w:r>
      <w:r>
        <w:rPr>
          <w:rFonts w:ascii="Times-Roman" w:hAnsi="Times-Roman" w:cs="Times-Roman"/>
          <w:sz w:val="24"/>
          <w:szCs w:val="24"/>
        </w:rPr>
        <w:t>çã</w:t>
      </w:r>
      <w:r>
        <w:rPr>
          <w:rFonts w:ascii="TimesNewRomanPSMT" w:hAnsi="TimesNewRomanPSMT" w:cs="TimesNewRomanPSMT"/>
          <w:sz w:val="24"/>
          <w:szCs w:val="24"/>
        </w:rPr>
        <w:t>o deve possibilitar ao</w:t>
      </w:r>
      <w:r w:rsidR="00B86462">
        <w:rPr>
          <w:rFonts w:ascii="TimesNewRomanPSMT" w:hAnsi="TimesNewRomanPSMT" w:cs="TimesNewRomanPSMT"/>
          <w:sz w:val="24"/>
          <w:szCs w:val="24"/>
        </w:rPr>
        <w:t>s</w:t>
      </w:r>
      <w:r>
        <w:rPr>
          <w:rFonts w:ascii="TimesNewRomanPSMT" w:hAnsi="TimesNewRomanPSMT" w:cs="TimesNewRomanPSMT"/>
          <w:sz w:val="24"/>
          <w:szCs w:val="24"/>
        </w:rPr>
        <w:t xml:space="preserve"> alunos receber drops de conte</w:t>
      </w:r>
      <w:r>
        <w:rPr>
          <w:rFonts w:ascii="Times-Roman" w:hAnsi="Times-Roman" w:cs="Times-Roman"/>
          <w:sz w:val="24"/>
          <w:szCs w:val="24"/>
        </w:rPr>
        <w:t>ú</w:t>
      </w:r>
      <w:r>
        <w:rPr>
          <w:rFonts w:ascii="TimesNewRomanPSMT" w:hAnsi="TimesNewRomanPSMT" w:cs="TimesNewRomanPSMT"/>
          <w:sz w:val="24"/>
          <w:szCs w:val="24"/>
        </w:rPr>
        <w:t>do para ajudar na sua progress</w:t>
      </w:r>
      <w:r>
        <w:rPr>
          <w:rFonts w:ascii="Times-Roman" w:hAnsi="Times-Roman" w:cs="Times-Roman"/>
          <w:sz w:val="24"/>
          <w:szCs w:val="24"/>
        </w:rPr>
        <w:t>ã</w:t>
      </w:r>
      <w:r>
        <w:rPr>
          <w:rFonts w:ascii="TimesNewRomanPSMT" w:hAnsi="TimesNewRomanPSMT" w:cs="TimesNewRomanPSMT"/>
          <w:sz w:val="24"/>
          <w:szCs w:val="24"/>
        </w:rPr>
        <w:t>o de aula;</w:t>
      </w:r>
    </w:p>
    <w:p w:rsidR="00AA4A4F" w:rsidRDefault="007F0525">
      <w:pPr>
        <w:widowControl w:val="0"/>
        <w:numPr>
          <w:ilvl w:val="0"/>
          <w:numId w:val="2"/>
        </w:numPr>
        <w:autoSpaceDE w:val="0"/>
        <w:autoSpaceDN w:val="0"/>
        <w:adjustRightInd w:val="0"/>
        <w:spacing w:after="12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Desenvolver uma aplica</w:t>
      </w:r>
      <w:r>
        <w:rPr>
          <w:rFonts w:ascii="Times-Roman" w:hAnsi="Times-Roman" w:cs="Times-Roman"/>
          <w:sz w:val="24"/>
          <w:szCs w:val="24"/>
        </w:rPr>
        <w:t>çã</w:t>
      </w:r>
      <w:r>
        <w:rPr>
          <w:rFonts w:ascii="TimesNewRomanPSMT" w:hAnsi="TimesNewRomanPSMT" w:cs="TimesNewRomanPSMT"/>
          <w:sz w:val="24"/>
          <w:szCs w:val="24"/>
        </w:rPr>
        <w:t xml:space="preserve">o web, em </w:t>
      </w:r>
      <w:r>
        <w:rPr>
          <w:rFonts w:ascii="TimesNewRomanPSMT" w:hAnsi="TimesNewRomanPSMT" w:cs="TimesNewRomanPSMT"/>
          <w:i/>
          <w:iCs/>
          <w:sz w:val="24"/>
          <w:szCs w:val="24"/>
        </w:rPr>
        <w:t>JSF2.2,</w:t>
      </w:r>
      <w:r>
        <w:rPr>
          <w:rFonts w:ascii="TimesNewRomanPSMT" w:hAnsi="TimesNewRomanPSMT" w:cs="TimesNewRomanPSMT"/>
          <w:sz w:val="24"/>
          <w:szCs w:val="24"/>
        </w:rPr>
        <w:t xml:space="preserve"> usando a biblioteca PrimeFaces 5.2 para interface e biblioteca RestEasy da Jboss, para comunica</w:t>
      </w:r>
      <w:r>
        <w:rPr>
          <w:rFonts w:ascii="Times-Roman" w:hAnsi="Times-Roman" w:cs="Times-Roman"/>
          <w:sz w:val="24"/>
          <w:szCs w:val="24"/>
        </w:rPr>
        <w:t>çã</w:t>
      </w:r>
      <w:r>
        <w:rPr>
          <w:rFonts w:ascii="TimesNewRomanPSMT" w:hAnsi="TimesNewRomanPSMT" w:cs="TimesNewRomanPSMT"/>
          <w:sz w:val="24"/>
          <w:szCs w:val="24"/>
        </w:rPr>
        <w:t>o com o w</w:t>
      </w:r>
      <w:r>
        <w:rPr>
          <w:rFonts w:ascii="TimesNewRomanPSMT" w:hAnsi="TimesNewRomanPSMT" w:cs="TimesNewRomanPSMT"/>
          <w:i/>
          <w:iCs/>
          <w:sz w:val="24"/>
          <w:szCs w:val="24"/>
        </w:rPr>
        <w:t>ebservice</w:t>
      </w:r>
      <w:r>
        <w:rPr>
          <w:rFonts w:ascii="TimesNewRomanPSMT" w:hAnsi="TimesNewRomanPSMT" w:cs="TimesNewRomanPSMT"/>
          <w:sz w:val="24"/>
          <w:szCs w:val="24"/>
        </w:rPr>
        <w:t xml:space="preserve"> onde o</w:t>
      </w:r>
      <w:r w:rsidR="00FF1254">
        <w:rPr>
          <w:rFonts w:ascii="TimesNewRomanPSMT" w:hAnsi="TimesNewRomanPSMT" w:cs="TimesNewRomanPSMT"/>
          <w:sz w:val="24"/>
          <w:szCs w:val="24"/>
        </w:rPr>
        <w:t xml:space="preserve"> </w:t>
      </w:r>
      <w:r>
        <w:rPr>
          <w:rFonts w:ascii="TimesNewRomanPSMT" w:hAnsi="TimesNewRomanPSMT" w:cs="TimesNewRomanPSMT"/>
          <w:sz w:val="24"/>
          <w:szCs w:val="24"/>
        </w:rPr>
        <w:t>usu</w:t>
      </w:r>
      <w:r>
        <w:rPr>
          <w:rFonts w:ascii="Times-Roman" w:hAnsi="Times-Roman" w:cs="Times-Roman"/>
          <w:sz w:val="24"/>
          <w:szCs w:val="24"/>
        </w:rPr>
        <w:t>á</w:t>
      </w:r>
      <w:r>
        <w:rPr>
          <w:rFonts w:ascii="TimesNewRomanPSMT" w:hAnsi="TimesNewRomanPSMT" w:cs="TimesNewRomanPSMT"/>
          <w:sz w:val="24"/>
          <w:szCs w:val="24"/>
        </w:rPr>
        <w:t>rio administrador autenticado visualize relat</w:t>
      </w:r>
      <w:r>
        <w:rPr>
          <w:rFonts w:ascii="Times-Roman" w:hAnsi="Times-Roman" w:cs="Times-Roman"/>
          <w:sz w:val="24"/>
          <w:szCs w:val="24"/>
        </w:rPr>
        <w:t>ó</w:t>
      </w:r>
      <w:r>
        <w:rPr>
          <w:rFonts w:ascii="TimesNewRomanPSMT" w:hAnsi="TimesNewRomanPSMT" w:cs="TimesNewRomanPSMT"/>
          <w:sz w:val="24"/>
          <w:szCs w:val="24"/>
        </w:rPr>
        <w:t>rios de progress</w:t>
      </w:r>
      <w:r>
        <w:rPr>
          <w:rFonts w:ascii="Times-Roman" w:hAnsi="Times-Roman" w:cs="Times-Roman"/>
          <w:sz w:val="24"/>
          <w:szCs w:val="24"/>
        </w:rPr>
        <w:t>ã</w:t>
      </w:r>
      <w:r>
        <w:rPr>
          <w:rFonts w:ascii="TimesNewRomanPSMT" w:hAnsi="TimesNewRomanPSMT" w:cs="TimesNewRomanPSMT"/>
          <w:sz w:val="24"/>
          <w:szCs w:val="24"/>
        </w:rPr>
        <w:t>o dos alunos, e um usu</w:t>
      </w:r>
      <w:r>
        <w:rPr>
          <w:rFonts w:ascii="Times-Roman" w:hAnsi="Times-Roman" w:cs="Times-Roman"/>
          <w:sz w:val="24"/>
          <w:szCs w:val="24"/>
        </w:rPr>
        <w:t>á</w:t>
      </w:r>
      <w:r>
        <w:rPr>
          <w:rFonts w:ascii="TimesNewRomanPSMT" w:hAnsi="TimesNewRomanPSMT" w:cs="TimesNewRomanPSMT"/>
          <w:sz w:val="24"/>
          <w:szCs w:val="24"/>
        </w:rPr>
        <w:t>rio que seja aluno autenticado visualize as aulas e suas progress</w:t>
      </w:r>
      <w:r>
        <w:rPr>
          <w:rFonts w:ascii="Times-Roman" w:hAnsi="Times-Roman" w:cs="Times-Roman"/>
          <w:sz w:val="24"/>
          <w:szCs w:val="24"/>
        </w:rPr>
        <w:t>õ</w:t>
      </w:r>
      <w:r>
        <w:rPr>
          <w:rFonts w:ascii="TimesNewRomanPSMT" w:hAnsi="TimesNewRomanPSMT" w:cs="TimesNewRomanPSMT"/>
          <w:sz w:val="24"/>
          <w:szCs w:val="24"/>
        </w:rPr>
        <w:t>es de estudo e apoio de dificuldades.</w:t>
      </w:r>
    </w:p>
    <w:p w:rsidR="00AA4A4F" w:rsidRDefault="00AA4A4F">
      <w:pPr>
        <w:widowControl w:val="0"/>
        <w:autoSpaceDE w:val="0"/>
        <w:autoSpaceDN w:val="0"/>
        <w:adjustRightInd w:val="0"/>
        <w:spacing w:after="0" w:line="240" w:lineRule="auto"/>
        <w:ind w:right="-1"/>
        <w:rPr>
          <w:rFonts w:ascii="TimesNewRomanPSMT" w:hAnsi="TimesNewRomanPSMT" w:cs="TimesNewRomanPSMT"/>
          <w:sz w:val="26"/>
          <w:szCs w:val="26"/>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2.4. Justificativas</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rsidP="00FF1254">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Em nosso cotidiano a necessidade do conhecimento tecnol</w:t>
      </w:r>
      <w:r>
        <w:rPr>
          <w:rFonts w:ascii="Times-Roman" w:hAnsi="Times-Roman" w:cs="Times-Roman"/>
          <w:sz w:val="24"/>
          <w:szCs w:val="24"/>
        </w:rPr>
        <w:t>ó</w:t>
      </w:r>
      <w:r>
        <w:rPr>
          <w:rFonts w:ascii="TimesNewRomanPSMT" w:hAnsi="TimesNewRomanPSMT" w:cs="TimesNewRomanPSMT"/>
          <w:sz w:val="24"/>
          <w:szCs w:val="24"/>
        </w:rPr>
        <w:t>gico b</w:t>
      </w:r>
      <w:r>
        <w:rPr>
          <w:rFonts w:ascii="Times-Roman" w:hAnsi="Times-Roman" w:cs="Times-Roman"/>
          <w:sz w:val="24"/>
          <w:szCs w:val="24"/>
        </w:rPr>
        <w:t>á</w:t>
      </w:r>
      <w:r>
        <w:rPr>
          <w:rFonts w:ascii="TimesNewRomanPSMT" w:hAnsi="TimesNewRomanPSMT" w:cs="TimesNewRomanPSMT"/>
          <w:sz w:val="24"/>
          <w:szCs w:val="24"/>
        </w:rPr>
        <w:t>sico est</w:t>
      </w:r>
      <w:r>
        <w:rPr>
          <w:rFonts w:ascii="Times-Roman" w:hAnsi="Times-Roman" w:cs="Times-Roman"/>
          <w:sz w:val="24"/>
          <w:szCs w:val="24"/>
        </w:rPr>
        <w:t>á</w:t>
      </w:r>
      <w:r>
        <w:rPr>
          <w:rFonts w:ascii="TimesNewRomanPSMT" w:hAnsi="TimesNewRomanPSMT" w:cs="TimesNewRomanPSMT"/>
          <w:sz w:val="24"/>
          <w:szCs w:val="24"/>
        </w:rPr>
        <w:t xml:space="preserve"> cada vez mais amplo, nas m</w:t>
      </w:r>
      <w:r>
        <w:rPr>
          <w:rFonts w:ascii="Times-Roman" w:hAnsi="Times-Roman" w:cs="Times-Roman"/>
          <w:sz w:val="24"/>
          <w:szCs w:val="24"/>
        </w:rPr>
        <w:t>í</w:t>
      </w:r>
      <w:r>
        <w:rPr>
          <w:rFonts w:ascii="TimesNewRomanPSMT" w:hAnsi="TimesNewRomanPSMT" w:cs="TimesNewRomanPSMT"/>
          <w:sz w:val="24"/>
          <w:szCs w:val="24"/>
        </w:rPr>
        <w:t>nimas tarefas do dia a dia como ir ao banco pagar uma conta ou sacar dinheiro no caixa eletr</w:t>
      </w:r>
      <w:r>
        <w:rPr>
          <w:rFonts w:ascii="Times-Roman" w:hAnsi="Times-Roman" w:cs="Times-Roman"/>
          <w:sz w:val="24"/>
          <w:szCs w:val="24"/>
        </w:rPr>
        <w:t>ô</w:t>
      </w:r>
      <w:r>
        <w:rPr>
          <w:rFonts w:ascii="TimesNewRomanPSMT" w:hAnsi="TimesNewRomanPSMT" w:cs="TimesNewRomanPSMT"/>
          <w:sz w:val="24"/>
          <w:szCs w:val="24"/>
        </w:rPr>
        <w:t>nico, estamos envolvidos em sistemas e tecnologias cada vez mais avan</w:t>
      </w:r>
      <w:r>
        <w:rPr>
          <w:rFonts w:ascii="Times-Roman" w:hAnsi="Times-Roman" w:cs="Times-Roman"/>
          <w:sz w:val="24"/>
          <w:szCs w:val="24"/>
        </w:rPr>
        <w:t>ç</w:t>
      </w:r>
      <w:r>
        <w:rPr>
          <w:rFonts w:ascii="TimesNewRomanPSMT" w:hAnsi="TimesNewRomanPSMT" w:cs="TimesNewRomanPSMT"/>
          <w:sz w:val="24"/>
          <w:szCs w:val="24"/>
        </w:rPr>
        <w:t>ados. Analisamos que uma pessoa alfabetizada j</w:t>
      </w:r>
      <w:r>
        <w:rPr>
          <w:rFonts w:ascii="Times-Roman" w:hAnsi="Times-Roman" w:cs="Times-Roman"/>
          <w:sz w:val="24"/>
          <w:szCs w:val="24"/>
        </w:rPr>
        <w:t>á</w:t>
      </w:r>
      <w:r>
        <w:rPr>
          <w:rFonts w:ascii="TimesNewRomanPSMT" w:hAnsi="TimesNewRomanPSMT" w:cs="TimesNewRomanPSMT"/>
          <w:sz w:val="24"/>
          <w:szCs w:val="24"/>
        </w:rPr>
        <w:t xml:space="preserve"> passa algumas dificuldades para acompanhar esta evolu</w:t>
      </w:r>
      <w:r>
        <w:rPr>
          <w:rFonts w:ascii="Times-Roman" w:hAnsi="Times-Roman" w:cs="Times-Roman"/>
          <w:sz w:val="24"/>
          <w:szCs w:val="24"/>
        </w:rPr>
        <w:t>çã</w:t>
      </w:r>
      <w:r>
        <w:rPr>
          <w:rFonts w:ascii="TimesNewRomanPSMT" w:hAnsi="TimesNewRomanPSMT" w:cs="TimesNewRomanPSMT"/>
          <w:sz w:val="24"/>
          <w:szCs w:val="24"/>
        </w:rPr>
        <w:t xml:space="preserve">o, imaginamos em particular os analfabetos quanto </w:t>
      </w:r>
      <w:r>
        <w:rPr>
          <w:rFonts w:ascii="Times-Roman" w:hAnsi="Times-Roman" w:cs="Times-Roman"/>
          <w:sz w:val="24"/>
          <w:szCs w:val="24"/>
        </w:rPr>
        <w:t>à</w:t>
      </w:r>
      <w:r>
        <w:rPr>
          <w:rFonts w:ascii="TimesNewRomanPSMT" w:hAnsi="TimesNewRomanPSMT" w:cs="TimesNewRomanPSMT"/>
          <w:sz w:val="24"/>
          <w:szCs w:val="24"/>
        </w:rPr>
        <w:t xml:space="preserve"> dificuldade neste exemplo.</w:t>
      </w:r>
    </w:p>
    <w:p w:rsidR="00AA4A4F" w:rsidRDefault="007F0525" w:rsidP="00FF1254">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Visto esta afirma</w:t>
      </w:r>
      <w:r>
        <w:rPr>
          <w:rFonts w:ascii="Times-Roman" w:hAnsi="Times-Roman" w:cs="Times-Roman"/>
          <w:sz w:val="24"/>
          <w:szCs w:val="24"/>
        </w:rPr>
        <w:t>çã</w:t>
      </w:r>
      <w:r>
        <w:rPr>
          <w:rFonts w:ascii="TimesNewRomanPSMT" w:hAnsi="TimesNewRomanPSMT" w:cs="TimesNewRomanPSMT"/>
          <w:sz w:val="24"/>
          <w:szCs w:val="24"/>
        </w:rPr>
        <w:t>o resolvemos buscar uma solu</w:t>
      </w:r>
      <w:r>
        <w:rPr>
          <w:rFonts w:ascii="Times-Roman" w:hAnsi="Times-Roman" w:cs="Times-Roman"/>
          <w:sz w:val="24"/>
          <w:szCs w:val="24"/>
        </w:rPr>
        <w:t>çã</w:t>
      </w:r>
      <w:r>
        <w:rPr>
          <w:rFonts w:ascii="TimesNewRomanPSMT" w:hAnsi="TimesNewRomanPSMT" w:cs="TimesNewRomanPSMT"/>
          <w:sz w:val="24"/>
          <w:szCs w:val="24"/>
        </w:rPr>
        <w:t>o na qual ajudaremos analfabetos a aprender a ler e escrever assim como inclu</w:t>
      </w:r>
      <w:r>
        <w:rPr>
          <w:rFonts w:ascii="Times-Roman" w:hAnsi="Times-Roman" w:cs="Times-Roman"/>
          <w:sz w:val="24"/>
          <w:szCs w:val="24"/>
        </w:rPr>
        <w:t>í</w:t>
      </w:r>
      <w:r>
        <w:rPr>
          <w:rFonts w:ascii="TimesNewRomanPSMT" w:hAnsi="TimesNewRomanPSMT" w:cs="TimesNewRomanPSMT"/>
          <w:sz w:val="24"/>
          <w:szCs w:val="24"/>
        </w:rPr>
        <w:t>-los neste avan</w:t>
      </w:r>
      <w:r>
        <w:rPr>
          <w:rFonts w:ascii="Times-Roman" w:hAnsi="Times-Roman" w:cs="Times-Roman"/>
          <w:sz w:val="24"/>
          <w:szCs w:val="24"/>
        </w:rPr>
        <w:t>ç</w:t>
      </w:r>
      <w:r>
        <w:rPr>
          <w:rFonts w:ascii="TimesNewRomanPSMT" w:hAnsi="TimesNewRomanPSMT" w:cs="TimesNewRomanPSMT"/>
          <w:sz w:val="24"/>
          <w:szCs w:val="24"/>
        </w:rPr>
        <w:t>ado mundo tecnol</w:t>
      </w:r>
      <w:r>
        <w:rPr>
          <w:rFonts w:ascii="Times-Roman" w:hAnsi="Times-Roman" w:cs="Times-Roman"/>
          <w:sz w:val="24"/>
          <w:szCs w:val="24"/>
        </w:rPr>
        <w:t>ó</w:t>
      </w:r>
      <w:r>
        <w:rPr>
          <w:rFonts w:ascii="TimesNewRomanPSMT" w:hAnsi="TimesNewRomanPSMT" w:cs="TimesNewRomanPSMT"/>
          <w:sz w:val="24"/>
          <w:szCs w:val="24"/>
        </w:rPr>
        <w:t>gico.</w:t>
      </w:r>
    </w:p>
    <w:p w:rsidR="00AA4A4F" w:rsidRDefault="007F0525" w:rsidP="00FF1254">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 did</w:t>
      </w:r>
      <w:r>
        <w:rPr>
          <w:rFonts w:ascii="Times-Roman" w:hAnsi="Times-Roman" w:cs="Times-Roman"/>
          <w:sz w:val="24"/>
          <w:szCs w:val="24"/>
        </w:rPr>
        <w:t>á</w:t>
      </w:r>
      <w:r>
        <w:rPr>
          <w:rFonts w:ascii="TimesNewRomanPSMT" w:hAnsi="TimesNewRomanPSMT" w:cs="TimesNewRomanPSMT"/>
          <w:sz w:val="24"/>
          <w:szCs w:val="24"/>
        </w:rPr>
        <w:t>tica da nossa inova</w:t>
      </w:r>
      <w:r>
        <w:rPr>
          <w:rFonts w:ascii="Times-Roman" w:hAnsi="Times-Roman" w:cs="Times-Roman"/>
          <w:sz w:val="24"/>
          <w:szCs w:val="24"/>
        </w:rPr>
        <w:t>çã</w:t>
      </w:r>
      <w:r>
        <w:rPr>
          <w:rFonts w:ascii="TimesNewRomanPSMT" w:hAnsi="TimesNewRomanPSMT" w:cs="TimesNewRomanPSMT"/>
          <w:sz w:val="24"/>
          <w:szCs w:val="24"/>
        </w:rPr>
        <w:t xml:space="preserve">o </w:t>
      </w:r>
      <w:r>
        <w:rPr>
          <w:rFonts w:ascii="Times-Roman" w:hAnsi="Times-Roman" w:cs="Times-Roman"/>
          <w:sz w:val="24"/>
          <w:szCs w:val="24"/>
        </w:rPr>
        <w:t>é</w:t>
      </w:r>
      <w:r>
        <w:rPr>
          <w:rFonts w:ascii="TimesNewRomanPSMT" w:hAnsi="TimesNewRomanPSMT" w:cs="TimesNewRomanPSMT"/>
          <w:sz w:val="24"/>
          <w:szCs w:val="24"/>
        </w:rPr>
        <w:t xml:space="preserve"> baseada nos estudos e m</w:t>
      </w:r>
      <w:r>
        <w:rPr>
          <w:rFonts w:ascii="Times-Roman" w:hAnsi="Times-Roman" w:cs="Times-Roman"/>
          <w:sz w:val="24"/>
          <w:szCs w:val="24"/>
        </w:rPr>
        <w:t>é</w:t>
      </w:r>
      <w:r>
        <w:rPr>
          <w:rFonts w:ascii="TimesNewRomanPSMT" w:hAnsi="TimesNewRomanPSMT" w:cs="TimesNewRomanPSMT"/>
          <w:sz w:val="24"/>
          <w:szCs w:val="24"/>
        </w:rPr>
        <w:t>todos desenvolvidos por Paulo Freire, abrangendo o ensino pr</w:t>
      </w:r>
      <w:r>
        <w:rPr>
          <w:rFonts w:ascii="Times-Roman" w:hAnsi="Times-Roman" w:cs="Times-Roman"/>
          <w:sz w:val="24"/>
          <w:szCs w:val="24"/>
        </w:rPr>
        <w:t>á</w:t>
      </w:r>
      <w:r>
        <w:rPr>
          <w:rFonts w:ascii="TimesNewRomanPSMT" w:hAnsi="TimesNewRomanPSMT" w:cs="TimesNewRomanPSMT"/>
          <w:sz w:val="24"/>
          <w:szCs w:val="24"/>
        </w:rPr>
        <w:t xml:space="preserve">tico </w:t>
      </w:r>
      <w:r>
        <w:rPr>
          <w:rFonts w:ascii="Times-Roman" w:hAnsi="Times-Roman" w:cs="Times-Roman"/>
          <w:sz w:val="24"/>
          <w:szCs w:val="24"/>
        </w:rPr>
        <w:t>à</w:t>
      </w:r>
      <w:r>
        <w:rPr>
          <w:rFonts w:ascii="TimesNewRomanPSMT" w:hAnsi="TimesNewRomanPSMT" w:cs="TimesNewRomanPSMT"/>
          <w:sz w:val="24"/>
          <w:szCs w:val="24"/>
        </w:rPr>
        <w:t xml:space="preserve"> adultos analfabetos, fazendo assim com que o usu</w:t>
      </w:r>
      <w:r>
        <w:rPr>
          <w:rFonts w:ascii="Times-Roman" w:hAnsi="Times-Roman" w:cs="Times-Roman"/>
          <w:sz w:val="24"/>
          <w:szCs w:val="24"/>
        </w:rPr>
        <w:t>á</w:t>
      </w:r>
      <w:r>
        <w:rPr>
          <w:rFonts w:ascii="TimesNewRomanPSMT" w:hAnsi="TimesNewRomanPSMT" w:cs="TimesNewRomanPSMT"/>
          <w:sz w:val="24"/>
          <w:szCs w:val="24"/>
        </w:rPr>
        <w:t>rio al</w:t>
      </w:r>
      <w:r>
        <w:rPr>
          <w:rFonts w:ascii="Times-Roman" w:hAnsi="Times-Roman" w:cs="Times-Roman"/>
          <w:sz w:val="24"/>
          <w:szCs w:val="24"/>
        </w:rPr>
        <w:t>é</w:t>
      </w:r>
      <w:r>
        <w:rPr>
          <w:rFonts w:ascii="TimesNewRomanPSMT" w:hAnsi="TimesNewRomanPSMT" w:cs="TimesNewRomanPSMT"/>
          <w:sz w:val="24"/>
          <w:szCs w:val="24"/>
        </w:rPr>
        <w:t>m de obter ensino de leitura e escrita h</w:t>
      </w:r>
      <w:r>
        <w:rPr>
          <w:rFonts w:ascii="Times-Roman" w:hAnsi="Times-Roman" w:cs="Times-Roman"/>
          <w:sz w:val="24"/>
          <w:szCs w:val="24"/>
        </w:rPr>
        <w:t>á</w:t>
      </w:r>
      <w:r>
        <w:rPr>
          <w:rFonts w:ascii="TimesNewRomanPSMT" w:hAnsi="TimesNewRomanPSMT" w:cs="TimesNewRomanPSMT"/>
          <w:sz w:val="24"/>
          <w:szCs w:val="24"/>
        </w:rPr>
        <w:t xml:space="preserve"> tamb</w:t>
      </w:r>
      <w:r>
        <w:rPr>
          <w:rFonts w:ascii="Times-Roman" w:hAnsi="Times-Roman" w:cs="Times-Roman"/>
          <w:sz w:val="24"/>
          <w:szCs w:val="24"/>
        </w:rPr>
        <w:t>é</w:t>
      </w:r>
      <w:r>
        <w:rPr>
          <w:rFonts w:ascii="TimesNewRomanPSMT" w:hAnsi="TimesNewRomanPSMT" w:cs="TimesNewRomanPSMT"/>
          <w:sz w:val="24"/>
          <w:szCs w:val="24"/>
        </w:rPr>
        <w:t>m um contato mais pr</w:t>
      </w:r>
      <w:r>
        <w:rPr>
          <w:rFonts w:ascii="Times-Roman" w:hAnsi="Times-Roman" w:cs="Times-Roman"/>
          <w:sz w:val="24"/>
          <w:szCs w:val="24"/>
        </w:rPr>
        <w:t>ó</w:t>
      </w:r>
      <w:r>
        <w:rPr>
          <w:rFonts w:ascii="TimesNewRomanPSMT" w:hAnsi="TimesNewRomanPSMT" w:cs="TimesNewRomanPSMT"/>
          <w:sz w:val="24"/>
          <w:szCs w:val="24"/>
        </w:rPr>
        <w:t>ximo com a tecnologia atrav</w:t>
      </w:r>
      <w:r>
        <w:rPr>
          <w:rFonts w:ascii="Times-Roman" w:hAnsi="Times-Roman" w:cs="Times-Roman"/>
          <w:sz w:val="24"/>
          <w:szCs w:val="24"/>
        </w:rPr>
        <w:t>é</w:t>
      </w:r>
      <w:r>
        <w:rPr>
          <w:rFonts w:ascii="TimesNewRomanPSMT" w:hAnsi="TimesNewRomanPSMT" w:cs="TimesNewRomanPSMT"/>
          <w:sz w:val="24"/>
          <w:szCs w:val="24"/>
        </w:rPr>
        <w:t>s da nossa aplica</w:t>
      </w:r>
      <w:r>
        <w:rPr>
          <w:rFonts w:ascii="Times-Roman" w:hAnsi="Times-Roman" w:cs="Times-Roman"/>
          <w:sz w:val="24"/>
          <w:szCs w:val="24"/>
        </w:rPr>
        <w:t>çã</w:t>
      </w:r>
      <w:r>
        <w:rPr>
          <w:rFonts w:ascii="TimesNewRomanPSMT" w:hAnsi="TimesNewRomanPSMT" w:cs="TimesNewRomanPSMT"/>
          <w:sz w:val="24"/>
          <w:szCs w:val="24"/>
        </w:rPr>
        <w:t>o web e mobile.</w:t>
      </w:r>
    </w:p>
    <w:p w:rsidR="00AA4A4F" w:rsidRDefault="007F0525" w:rsidP="00FF1254">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Conforme uma pesquisa realizada pela UNESCO em 2015, existe por volta de 781 milh</w:t>
      </w:r>
      <w:r>
        <w:rPr>
          <w:rFonts w:ascii="Times-Roman" w:hAnsi="Times-Roman" w:cs="Times-Roman"/>
          <w:sz w:val="24"/>
          <w:szCs w:val="24"/>
        </w:rPr>
        <w:t>õ</w:t>
      </w:r>
      <w:r>
        <w:rPr>
          <w:rFonts w:ascii="TimesNewRomanPSMT" w:hAnsi="TimesNewRomanPSMT" w:cs="TimesNewRomanPSMT"/>
          <w:sz w:val="24"/>
          <w:szCs w:val="24"/>
        </w:rPr>
        <w:t>es de pessoas analfabetas no mundo todo. Neste cen</w:t>
      </w:r>
      <w:r>
        <w:rPr>
          <w:rFonts w:ascii="Times-Roman" w:hAnsi="Times-Roman" w:cs="Times-Roman"/>
          <w:sz w:val="24"/>
          <w:szCs w:val="24"/>
        </w:rPr>
        <w:t>á</w:t>
      </w:r>
      <w:r>
        <w:rPr>
          <w:rFonts w:ascii="TimesNewRomanPSMT" w:hAnsi="TimesNewRomanPSMT" w:cs="TimesNewRomanPSMT"/>
          <w:sz w:val="24"/>
          <w:szCs w:val="24"/>
        </w:rPr>
        <w:t>rio amplia-se a necessidade de alfabetizar estes cidad</w:t>
      </w:r>
      <w:r>
        <w:rPr>
          <w:rFonts w:ascii="Times-Roman" w:hAnsi="Times-Roman" w:cs="Times-Roman"/>
          <w:sz w:val="24"/>
          <w:szCs w:val="24"/>
        </w:rPr>
        <w:t>ã</w:t>
      </w:r>
      <w:r>
        <w:rPr>
          <w:rFonts w:ascii="TimesNewRomanPSMT" w:hAnsi="TimesNewRomanPSMT" w:cs="TimesNewRomanPSMT"/>
          <w:sz w:val="24"/>
          <w:szCs w:val="24"/>
        </w:rPr>
        <w:t xml:space="preserve">os </w:t>
      </w:r>
      <w:r>
        <w:rPr>
          <w:rFonts w:ascii="Times-Roman" w:hAnsi="Times-Roman" w:cs="Times-Roman"/>
          <w:sz w:val="24"/>
          <w:szCs w:val="24"/>
        </w:rPr>
        <w:t>à</w:t>
      </w:r>
      <w:r>
        <w:rPr>
          <w:rFonts w:ascii="TimesNewRomanPSMT" w:hAnsi="TimesNewRomanPSMT" w:cs="TimesNewRomanPSMT"/>
          <w:sz w:val="24"/>
          <w:szCs w:val="24"/>
        </w:rPr>
        <w:t xml:space="preserve"> fim de prepar</w:t>
      </w:r>
      <w:r>
        <w:rPr>
          <w:rFonts w:ascii="Times-Roman" w:hAnsi="Times-Roman" w:cs="Times-Roman"/>
          <w:sz w:val="24"/>
          <w:szCs w:val="24"/>
        </w:rPr>
        <w:t>á</w:t>
      </w:r>
      <w:r>
        <w:rPr>
          <w:rFonts w:ascii="TimesNewRomanPSMT" w:hAnsi="TimesNewRomanPSMT" w:cs="TimesNewRomanPSMT"/>
          <w:sz w:val="24"/>
          <w:szCs w:val="24"/>
        </w:rPr>
        <w:t>-los para o meio em que vive com a sociedade e na pr</w:t>
      </w:r>
      <w:r>
        <w:rPr>
          <w:rFonts w:ascii="Times-Roman" w:hAnsi="Times-Roman" w:cs="Times-Roman"/>
          <w:sz w:val="24"/>
          <w:szCs w:val="24"/>
        </w:rPr>
        <w:t>á</w:t>
      </w:r>
      <w:r>
        <w:rPr>
          <w:rFonts w:ascii="TimesNewRomanPSMT" w:hAnsi="TimesNewRomanPSMT" w:cs="TimesNewRomanPSMT"/>
          <w:sz w:val="24"/>
          <w:szCs w:val="24"/>
        </w:rPr>
        <w:t>tica de sua profiss</w:t>
      </w:r>
      <w:r>
        <w:rPr>
          <w:rFonts w:ascii="Times-Roman" w:hAnsi="Times-Roman" w:cs="Times-Roman"/>
          <w:sz w:val="24"/>
          <w:szCs w:val="24"/>
        </w:rPr>
        <w:t>ã</w:t>
      </w:r>
      <w:r>
        <w:rPr>
          <w:rFonts w:ascii="TimesNewRomanPSMT" w:hAnsi="TimesNewRomanPSMT" w:cs="TimesNewRomanPSMT"/>
          <w:sz w:val="24"/>
          <w:szCs w:val="24"/>
        </w:rPr>
        <w:t>o[3].</w:t>
      </w:r>
    </w:p>
    <w:p w:rsidR="00AA4A4F" w:rsidRDefault="007F0525" w:rsidP="00FF1254">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Ao entrar em contato com a tecnologia digital, o adulto enriquecer</w:t>
      </w:r>
      <w:r>
        <w:rPr>
          <w:rFonts w:ascii="Times-Roman" w:hAnsi="Times-Roman" w:cs="Times-Roman"/>
          <w:sz w:val="24"/>
          <w:szCs w:val="24"/>
        </w:rPr>
        <w:t>á</w:t>
      </w:r>
      <w:r>
        <w:rPr>
          <w:rFonts w:ascii="TimesNewRomanPSMT" w:hAnsi="TimesNewRomanPSMT" w:cs="TimesNewRomanPSMT"/>
          <w:sz w:val="24"/>
          <w:szCs w:val="24"/>
        </w:rPr>
        <w:t xml:space="preserve"> seus conhecimentos </w:t>
      </w:r>
      <w:r>
        <w:rPr>
          <w:rFonts w:ascii="TimesNewRomanPSMT" w:hAnsi="TimesNewRomanPSMT" w:cs="TimesNewRomanPSMT"/>
          <w:sz w:val="24"/>
          <w:szCs w:val="24"/>
        </w:rPr>
        <w:lastRenderedPageBreak/>
        <w:t>interagindo com uma variedade de cen</w:t>
      </w:r>
      <w:r>
        <w:rPr>
          <w:rFonts w:ascii="Times-Roman" w:hAnsi="Times-Roman" w:cs="Times-Roman"/>
          <w:sz w:val="24"/>
          <w:szCs w:val="24"/>
        </w:rPr>
        <w:t>á</w:t>
      </w:r>
      <w:r>
        <w:rPr>
          <w:rFonts w:ascii="TimesNewRomanPSMT" w:hAnsi="TimesNewRomanPSMT" w:cs="TimesNewRomanPSMT"/>
          <w:sz w:val="24"/>
          <w:szCs w:val="24"/>
        </w:rPr>
        <w:t>rios e objetos que est</w:t>
      </w:r>
      <w:r>
        <w:rPr>
          <w:rFonts w:ascii="Times-Roman" w:hAnsi="Times-Roman" w:cs="Times-Roman"/>
          <w:sz w:val="24"/>
          <w:szCs w:val="24"/>
        </w:rPr>
        <w:t>ã</w:t>
      </w:r>
      <w:r>
        <w:rPr>
          <w:rFonts w:ascii="TimesNewRomanPSMT" w:hAnsi="TimesNewRomanPSMT" w:cs="TimesNewRomanPSMT"/>
          <w:sz w:val="24"/>
          <w:szCs w:val="24"/>
        </w:rPr>
        <w:t>o envolvidos em seu cotidiano, facilitando assim o seu aprendizado com a nossa ferramenta de ensino e diminuindo a estat</w:t>
      </w:r>
      <w:r>
        <w:rPr>
          <w:rFonts w:ascii="Times-Roman" w:hAnsi="Times-Roman" w:cs="Times-Roman"/>
          <w:sz w:val="24"/>
          <w:szCs w:val="24"/>
        </w:rPr>
        <w:t>í</w:t>
      </w:r>
      <w:r>
        <w:rPr>
          <w:rFonts w:ascii="TimesNewRomanPSMT" w:hAnsi="TimesNewRomanPSMT" w:cs="TimesNewRomanPSMT"/>
          <w:sz w:val="24"/>
          <w:szCs w:val="24"/>
        </w:rPr>
        <w:t>stica de analfabetismo, atingindo assim os objetivos da educa</w:t>
      </w:r>
      <w:r>
        <w:rPr>
          <w:rFonts w:ascii="Times-Roman" w:hAnsi="Times-Roman" w:cs="Times-Roman"/>
          <w:sz w:val="24"/>
          <w:szCs w:val="24"/>
        </w:rPr>
        <w:t>çã</w:t>
      </w:r>
      <w:r>
        <w:rPr>
          <w:rFonts w:ascii="TimesNewRomanPSMT" w:hAnsi="TimesNewRomanPSMT" w:cs="TimesNewRomanPSMT"/>
          <w:sz w:val="24"/>
          <w:szCs w:val="24"/>
        </w:rPr>
        <w:t>o pedag</w:t>
      </w:r>
      <w:r>
        <w:rPr>
          <w:rFonts w:ascii="Times-Roman" w:hAnsi="Times-Roman" w:cs="Times-Roman"/>
          <w:sz w:val="24"/>
          <w:szCs w:val="24"/>
        </w:rPr>
        <w:t>ó</w:t>
      </w:r>
      <w:r>
        <w:rPr>
          <w:rFonts w:ascii="TimesNewRomanPSMT" w:hAnsi="TimesNewRomanPSMT" w:cs="TimesNewRomanPSMT"/>
          <w:sz w:val="24"/>
          <w:szCs w:val="24"/>
        </w:rPr>
        <w:t>gica para adultos.</w:t>
      </w:r>
    </w:p>
    <w:p w:rsidR="00AF5AA7" w:rsidRDefault="00AF5AA7">
      <w:pPr>
        <w:rPr>
          <w:rFonts w:ascii="TimesNewRomanPSMT" w:hAnsi="TimesNewRomanPSMT" w:cs="TimesNewRomanPSMT"/>
          <w:b/>
          <w:bCs/>
          <w:sz w:val="32"/>
          <w:szCs w:val="32"/>
        </w:rPr>
      </w:pPr>
      <w:r>
        <w:rPr>
          <w:rFonts w:ascii="TimesNewRomanPSMT" w:hAnsi="TimesNewRomanPSMT" w:cs="TimesNewRomanPSMT"/>
          <w:b/>
          <w:bCs/>
          <w:sz w:val="32"/>
          <w:szCs w:val="32"/>
        </w:rPr>
        <w:br w:type="page"/>
      </w:r>
    </w:p>
    <w:p w:rsidR="00AA4A4F" w:rsidRDefault="007F0525">
      <w:pPr>
        <w:widowControl w:val="0"/>
        <w:autoSpaceDE w:val="0"/>
        <w:autoSpaceDN w:val="0"/>
        <w:adjustRightInd w:val="0"/>
        <w:spacing w:after="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lastRenderedPageBreak/>
        <w:t>3. REVIS</w:t>
      </w:r>
      <w:r>
        <w:rPr>
          <w:rFonts w:ascii="Times-Roman" w:hAnsi="Times-Roman" w:cs="Times-Roman"/>
          <w:b/>
          <w:bCs/>
          <w:sz w:val="32"/>
          <w:szCs w:val="32"/>
        </w:rPr>
        <w:t>Ã</w:t>
      </w:r>
      <w:r>
        <w:rPr>
          <w:rFonts w:ascii="TimesNewRomanPSMT" w:hAnsi="TimesNewRomanPSMT" w:cs="TimesNewRomanPSMT"/>
          <w:b/>
          <w:bCs/>
          <w:sz w:val="32"/>
          <w:szCs w:val="32"/>
        </w:rPr>
        <w:t>O DA LITERATURA</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Tanto para o desenvolvimento do sistema, quanto para a compreens</w:t>
      </w:r>
      <w:r>
        <w:rPr>
          <w:rFonts w:ascii="Times-Roman" w:hAnsi="Times-Roman" w:cs="Times-Roman"/>
          <w:sz w:val="24"/>
          <w:szCs w:val="24"/>
        </w:rPr>
        <w:t>ã</w:t>
      </w:r>
      <w:r>
        <w:rPr>
          <w:rFonts w:ascii="TimesNewRomanPSMT" w:hAnsi="TimesNewRomanPSMT" w:cs="TimesNewRomanPSMT"/>
          <w:sz w:val="24"/>
          <w:szCs w:val="24"/>
        </w:rPr>
        <w:t xml:space="preserve">o do trabalho como um todo, </w:t>
      </w:r>
      <w:r>
        <w:rPr>
          <w:rFonts w:ascii="Times-Roman" w:hAnsi="Times-Roman" w:cs="Times-Roman"/>
          <w:sz w:val="24"/>
          <w:szCs w:val="24"/>
        </w:rPr>
        <w:t>é</w:t>
      </w:r>
      <w:r>
        <w:rPr>
          <w:rFonts w:ascii="TimesNewRomanPSMT" w:hAnsi="TimesNewRomanPSMT" w:cs="TimesNewRomanPSMT"/>
          <w:sz w:val="24"/>
          <w:szCs w:val="24"/>
        </w:rPr>
        <w:t xml:space="preserve"> importante conhecer as tecnologias utilizadas, permitindo dessa forma, relacionar a parte textual com a pr</w:t>
      </w:r>
      <w:r>
        <w:rPr>
          <w:rFonts w:ascii="Times-Roman" w:hAnsi="Times-Roman" w:cs="Times-Roman"/>
          <w:sz w:val="24"/>
          <w:szCs w:val="24"/>
        </w:rPr>
        <w:t>á</w:t>
      </w:r>
      <w:r>
        <w:rPr>
          <w:rFonts w:ascii="TimesNewRomanPSMT" w:hAnsi="TimesNewRomanPSMT" w:cs="TimesNewRomanPSMT"/>
          <w:sz w:val="24"/>
          <w:szCs w:val="24"/>
        </w:rPr>
        <w:t>tica.</w:t>
      </w:r>
    </w:p>
    <w:p w:rsidR="00AA4A4F" w:rsidRDefault="007F0525" w:rsidP="0096599E">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Para isto, foram realizadas pesquisas com o intuito de descrever as tecnologias escolhidas para o projeto, justificar as escolhas e expor o cen</w:t>
      </w:r>
      <w:r>
        <w:rPr>
          <w:rFonts w:ascii="Times-Roman" w:hAnsi="Times-Roman" w:cs="Times-Roman"/>
          <w:sz w:val="24"/>
          <w:szCs w:val="24"/>
        </w:rPr>
        <w:t>á</w:t>
      </w:r>
      <w:r>
        <w:rPr>
          <w:rFonts w:ascii="TimesNewRomanPSMT" w:hAnsi="TimesNewRomanPSMT" w:cs="TimesNewRomanPSMT"/>
          <w:sz w:val="24"/>
          <w:szCs w:val="24"/>
        </w:rPr>
        <w:t xml:space="preserve">rio atual em que se encontram. </w:t>
      </w: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3.1. Google Android</w:t>
      </w:r>
    </w:p>
    <w:p w:rsidR="00FF1254" w:rsidRDefault="00FF1254">
      <w:pPr>
        <w:widowControl w:val="0"/>
        <w:autoSpaceDE w:val="0"/>
        <w:autoSpaceDN w:val="0"/>
        <w:adjustRightInd w:val="0"/>
        <w:spacing w:after="0" w:line="240" w:lineRule="auto"/>
        <w:ind w:right="-1" w:firstLine="720"/>
        <w:rPr>
          <w:rFonts w:ascii="TimesNewRomanPSMT" w:hAnsi="TimesNewRomanPSMT" w:cs="TimesNewRomanPSMT"/>
          <w:sz w:val="24"/>
          <w:szCs w:val="24"/>
        </w:rPr>
      </w:pPr>
    </w:p>
    <w:p w:rsidR="00AA4A4F" w:rsidRDefault="007F0525" w:rsidP="00FF1254">
      <w:pPr>
        <w:widowControl w:val="0"/>
        <w:autoSpaceDE w:val="0"/>
        <w:autoSpaceDN w:val="0"/>
        <w:adjustRightInd w:val="0"/>
        <w:spacing w:after="0" w:line="24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Em 05 de novembro de 2007, a OHA (</w:t>
      </w:r>
      <w:r>
        <w:rPr>
          <w:rFonts w:ascii="TimesNewRomanPSMT" w:hAnsi="TimesNewRomanPSMT" w:cs="TimesNewRomanPSMT"/>
          <w:i/>
          <w:iCs/>
          <w:sz w:val="24"/>
          <w:szCs w:val="24"/>
        </w:rPr>
        <w:t>Open Handset Alliance</w:t>
      </w:r>
      <w:r>
        <w:rPr>
          <w:rFonts w:ascii="TimesNewRomanPSMT" w:hAnsi="TimesNewRomanPSMT" w:cs="TimesNewRomanPSMT"/>
          <w:sz w:val="24"/>
          <w:szCs w:val="24"/>
        </w:rPr>
        <w:t>) anunciou a plataforma</w:t>
      </w:r>
      <w:r w:rsidR="00FF1254">
        <w:rPr>
          <w:rFonts w:ascii="TimesNewRomanPSMT" w:hAnsi="TimesNewRomanPSMT" w:cs="TimesNewRomanPSMT"/>
          <w:sz w:val="24"/>
          <w:szCs w:val="24"/>
        </w:rPr>
        <w:t xml:space="preserve"> </w:t>
      </w:r>
      <w:r>
        <w:rPr>
          <w:rFonts w:ascii="TimesNewRomanPSMT" w:hAnsi="TimesNewRomanPSMT" w:cs="TimesNewRomanPSMT"/>
          <w:i/>
          <w:iCs/>
          <w:sz w:val="24"/>
          <w:szCs w:val="24"/>
        </w:rPr>
        <w:t>Android</w:t>
      </w:r>
      <w:r>
        <w:rPr>
          <w:rFonts w:ascii="TimesNewRomanPSMT" w:hAnsi="TimesNewRomanPSMT" w:cs="TimesNewRomanPSMT"/>
          <w:sz w:val="24"/>
          <w:szCs w:val="24"/>
        </w:rPr>
        <w:t xml:space="preserve">. A </w:t>
      </w:r>
      <w:r>
        <w:rPr>
          <w:rFonts w:ascii="TimesNewRomanPSMT" w:hAnsi="TimesNewRomanPSMT" w:cs="TimesNewRomanPSMT"/>
          <w:i/>
          <w:iCs/>
          <w:sz w:val="24"/>
          <w:szCs w:val="24"/>
        </w:rPr>
        <w:t xml:space="preserve">Open Handset Alliance </w:t>
      </w:r>
      <w:r>
        <w:rPr>
          <w:rFonts w:ascii="TimesNewRomanPSMT" w:hAnsi="TimesNewRomanPSMT" w:cs="TimesNewRomanPSMT"/>
          <w:sz w:val="24"/>
          <w:szCs w:val="24"/>
        </w:rPr>
        <w:t xml:space="preserve">é um grupo formado atualmente por 84 empresas de tecnologia, liderado pela </w:t>
      </w:r>
      <w:r>
        <w:rPr>
          <w:rFonts w:ascii="TimesNewRomanPSMT" w:hAnsi="TimesNewRomanPSMT" w:cs="TimesNewRomanPSMT"/>
          <w:i/>
          <w:iCs/>
          <w:sz w:val="24"/>
          <w:szCs w:val="24"/>
        </w:rPr>
        <w:t>Google</w:t>
      </w:r>
      <w:r>
        <w:rPr>
          <w:rFonts w:ascii="TimesNewRomanPSMT" w:hAnsi="TimesNewRomanPSMT" w:cs="TimesNewRomanPSMT"/>
          <w:sz w:val="24"/>
          <w:szCs w:val="24"/>
        </w:rPr>
        <w:t xml:space="preserve">, e que se uniram para acelerar a inovação em dispositivos móveis e oferecer </w:t>
      </w:r>
      <w:r w:rsidR="00FF1254">
        <w:rPr>
          <w:rFonts w:ascii="TimesNewRomanPSMT" w:hAnsi="TimesNewRomanPSMT" w:cs="TimesNewRomanPSMT"/>
          <w:sz w:val="24"/>
          <w:szCs w:val="24"/>
        </w:rPr>
        <w:t>uma solução mais barata</w:t>
      </w:r>
      <w:r>
        <w:rPr>
          <w:rFonts w:ascii="TimesNewRomanPSMT" w:hAnsi="TimesNewRomanPSMT" w:cs="TimesNewRomanPSMT"/>
          <w:sz w:val="24"/>
          <w:szCs w:val="24"/>
        </w:rPr>
        <w:t xml:space="preserve">, melhor e com mais rica experiência ao usuário [RABELLO, 2014]. </w:t>
      </w:r>
    </w:p>
    <w:p w:rsidR="00AA4A4F" w:rsidRDefault="007F0525" w:rsidP="00FF1254">
      <w:pPr>
        <w:widowControl w:val="0"/>
        <w:autoSpaceDE w:val="0"/>
        <w:autoSpaceDN w:val="0"/>
        <w:adjustRightInd w:val="0"/>
        <w:spacing w:after="0" w:line="24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O </w:t>
      </w:r>
      <w:r>
        <w:rPr>
          <w:rFonts w:ascii="TimesNewRomanPSMT" w:hAnsi="TimesNewRomanPSMT" w:cs="TimesNewRomanPSMT"/>
          <w:i/>
          <w:iCs/>
          <w:sz w:val="24"/>
          <w:szCs w:val="24"/>
        </w:rPr>
        <w:t xml:space="preserve">Android </w:t>
      </w:r>
      <w:r>
        <w:rPr>
          <w:rFonts w:ascii="TimesNewRomanPSMT" w:hAnsi="TimesNewRomanPSMT" w:cs="TimesNewRomanPSMT"/>
          <w:sz w:val="24"/>
          <w:szCs w:val="24"/>
        </w:rPr>
        <w:t>é uma poderosa, ousada e flexível plataforma de desenvolvimento para aplicativos</w:t>
      </w:r>
      <w:r w:rsidR="00FF1254">
        <w:rPr>
          <w:rFonts w:ascii="TimesNewRomanPSMT" w:hAnsi="TimesNewRomanPSMT" w:cs="TimesNewRomanPSMT"/>
          <w:sz w:val="24"/>
          <w:szCs w:val="24"/>
        </w:rPr>
        <w:t xml:space="preserve"> </w:t>
      </w:r>
      <w:r>
        <w:rPr>
          <w:rFonts w:ascii="TimesNewRomanPSMT" w:hAnsi="TimesNewRomanPSMT" w:cs="TimesNewRomanPSMT"/>
          <w:sz w:val="24"/>
          <w:szCs w:val="24"/>
        </w:rPr>
        <w:t>móveis e ao mesmo tempo um sistema operacional baseado no Lin</w:t>
      </w:r>
      <w:r w:rsidR="00FF1254">
        <w:rPr>
          <w:rFonts w:ascii="TimesNewRomanPSMT" w:hAnsi="TimesNewRomanPSMT" w:cs="TimesNewRomanPSMT"/>
          <w:sz w:val="24"/>
          <w:szCs w:val="24"/>
        </w:rPr>
        <w:t>ux. [LECHETA, 2010].</w:t>
      </w:r>
    </w:p>
    <w:p w:rsidR="00AA4A4F" w:rsidRPr="00FF1254" w:rsidRDefault="007F0525" w:rsidP="00FF1254">
      <w:pPr>
        <w:pStyle w:val="SemEspaamento"/>
        <w:ind w:firstLine="720"/>
        <w:jc w:val="both"/>
        <w:rPr>
          <w:rFonts w:ascii="Times New Roman" w:hAnsi="Times New Roman" w:cs="Times New Roman"/>
          <w:sz w:val="24"/>
          <w:szCs w:val="24"/>
        </w:rPr>
      </w:pPr>
      <w:r w:rsidRPr="00FF1254">
        <w:rPr>
          <w:rFonts w:ascii="Times New Roman" w:hAnsi="Times New Roman" w:cs="Times New Roman"/>
          <w:sz w:val="24"/>
          <w:szCs w:val="24"/>
        </w:rPr>
        <w:t xml:space="preserve">Para desenvolver aplicações </w:t>
      </w:r>
      <w:r w:rsidRPr="00FF1254">
        <w:rPr>
          <w:rFonts w:ascii="Times New Roman" w:hAnsi="Times New Roman" w:cs="Times New Roman"/>
          <w:i/>
          <w:iCs/>
          <w:sz w:val="24"/>
          <w:szCs w:val="24"/>
        </w:rPr>
        <w:t xml:space="preserve">Android </w:t>
      </w:r>
      <w:r w:rsidRPr="00FF1254">
        <w:rPr>
          <w:rFonts w:ascii="Times New Roman" w:hAnsi="Times New Roman" w:cs="Times New Roman"/>
          <w:sz w:val="24"/>
          <w:szCs w:val="24"/>
        </w:rPr>
        <w:t>a linguagem utilizada é o Java, assim como todos os seus</w:t>
      </w:r>
      <w:r w:rsidR="00FF1254" w:rsidRPr="00FF1254">
        <w:rPr>
          <w:rFonts w:ascii="Times New Roman" w:hAnsi="Times New Roman" w:cs="Times New Roman"/>
          <w:sz w:val="24"/>
          <w:szCs w:val="24"/>
        </w:rPr>
        <w:t xml:space="preserve"> </w:t>
      </w:r>
      <w:r w:rsidRPr="00FF1254">
        <w:rPr>
          <w:rFonts w:ascii="Times New Roman" w:hAnsi="Times New Roman" w:cs="Times New Roman"/>
          <w:sz w:val="24"/>
          <w:szCs w:val="24"/>
        </w:rPr>
        <w:t xml:space="preserve">recursos, no entanto, não existe uma máquina virtual Java (JVM), mas uma específica chamada </w:t>
      </w:r>
      <w:r w:rsidRPr="00FF1254">
        <w:rPr>
          <w:rFonts w:ascii="Times New Roman" w:hAnsi="Times New Roman" w:cs="Times New Roman"/>
          <w:i/>
          <w:iCs/>
          <w:sz w:val="24"/>
          <w:szCs w:val="24"/>
        </w:rPr>
        <w:t>Dalvik</w:t>
      </w:r>
      <w:r w:rsidRPr="00FF1254">
        <w:rPr>
          <w:rFonts w:ascii="Times New Roman" w:hAnsi="Times New Roman" w:cs="Times New Roman"/>
          <w:sz w:val="24"/>
          <w:szCs w:val="24"/>
        </w:rPr>
        <w:t xml:space="preserve">. Sendo assim, depois de compilado o </w:t>
      </w:r>
      <w:r w:rsidRPr="00FF1254">
        <w:rPr>
          <w:rFonts w:ascii="Times New Roman" w:hAnsi="Times New Roman" w:cs="Times New Roman"/>
          <w:i/>
          <w:iCs/>
          <w:sz w:val="24"/>
          <w:szCs w:val="24"/>
        </w:rPr>
        <w:t>bytecode</w:t>
      </w:r>
      <w:r w:rsidR="00FF1254">
        <w:rPr>
          <w:rFonts w:ascii="Times New Roman" w:hAnsi="Times New Roman" w:cs="Times New Roman"/>
          <w:i/>
          <w:iCs/>
          <w:sz w:val="24"/>
          <w:szCs w:val="24"/>
        </w:rPr>
        <w:t xml:space="preserve"> </w:t>
      </w:r>
      <w:r w:rsidR="00FF1254" w:rsidRPr="00FF1254">
        <w:rPr>
          <w:rFonts w:ascii="Times New Roman" w:hAnsi="Times New Roman" w:cs="Times New Roman"/>
          <w:sz w:val="24"/>
          <w:szCs w:val="24"/>
        </w:rPr>
        <w:t>(</w:t>
      </w:r>
      <w:r w:rsidR="00FF1254">
        <w:rPr>
          <w:rFonts w:ascii="Times New Roman" w:hAnsi="Times New Roman" w:cs="Times New Roman"/>
          <w:sz w:val="24"/>
          <w:szCs w:val="24"/>
        </w:rPr>
        <w:t>.</w:t>
      </w:r>
      <w:r w:rsidR="00FF1254" w:rsidRPr="00FF1254">
        <w:rPr>
          <w:rFonts w:ascii="Times New Roman" w:hAnsi="Times New Roman" w:cs="Times New Roman"/>
          <w:i/>
          <w:iCs/>
          <w:sz w:val="24"/>
          <w:szCs w:val="24"/>
        </w:rPr>
        <w:t>class</w:t>
      </w:r>
      <w:r w:rsidRPr="00FF1254">
        <w:rPr>
          <w:rFonts w:ascii="Times New Roman" w:hAnsi="Times New Roman" w:cs="Times New Roman"/>
          <w:sz w:val="24"/>
          <w:szCs w:val="24"/>
        </w:rPr>
        <w:t>) é convertido para o formato .dex (</w:t>
      </w:r>
      <w:r w:rsidRPr="00FF1254">
        <w:rPr>
          <w:rFonts w:ascii="Times New Roman" w:hAnsi="Times New Roman" w:cs="Times New Roman"/>
          <w:i/>
          <w:iCs/>
          <w:sz w:val="24"/>
          <w:szCs w:val="24"/>
        </w:rPr>
        <w:t>Dalvik Executable</w:t>
      </w:r>
      <w:r w:rsidRPr="00FF1254">
        <w:rPr>
          <w:rFonts w:ascii="Times New Roman" w:hAnsi="Times New Roman" w:cs="Times New Roman"/>
          <w:sz w:val="24"/>
          <w:szCs w:val="24"/>
        </w:rPr>
        <w:t xml:space="preserve">) que representa a aplicação </w:t>
      </w:r>
      <w:r w:rsidRPr="00FF1254">
        <w:rPr>
          <w:rFonts w:ascii="Times New Roman" w:hAnsi="Times New Roman" w:cs="Times New Roman"/>
          <w:i/>
          <w:iCs/>
          <w:sz w:val="24"/>
          <w:szCs w:val="24"/>
        </w:rPr>
        <w:t xml:space="preserve">Android </w:t>
      </w:r>
      <w:r w:rsidRPr="00FF1254">
        <w:rPr>
          <w:rFonts w:ascii="Times New Roman" w:hAnsi="Times New Roman" w:cs="Times New Roman"/>
          <w:sz w:val="24"/>
          <w:szCs w:val="24"/>
        </w:rPr>
        <w:t>compilada [PEREIRA e SILVA, 2009]</w:t>
      </w:r>
      <w:r w:rsidR="00FF1254">
        <w:rPr>
          <w:rFonts w:ascii="Times New Roman" w:hAnsi="Times New Roman" w:cs="Times New Roman"/>
          <w:sz w:val="24"/>
          <w:szCs w:val="24"/>
        </w:rPr>
        <w:t xml:space="preserve">. </w:t>
      </w:r>
      <w:r w:rsidRPr="00FF1254">
        <w:rPr>
          <w:rFonts w:ascii="Times New Roman" w:hAnsi="Times New Roman" w:cs="Times New Roman"/>
          <w:sz w:val="24"/>
          <w:szCs w:val="24"/>
        </w:rPr>
        <w:t xml:space="preserve">Atualmente a plataforma </w:t>
      </w:r>
      <w:r w:rsidRPr="00FF1254">
        <w:rPr>
          <w:rFonts w:ascii="Times New Roman" w:hAnsi="Times New Roman" w:cs="Times New Roman"/>
          <w:i/>
          <w:iCs/>
          <w:sz w:val="24"/>
          <w:szCs w:val="24"/>
        </w:rPr>
        <w:t xml:space="preserve">Android </w:t>
      </w:r>
      <w:r w:rsidRPr="00FF1254">
        <w:rPr>
          <w:rFonts w:ascii="Times New Roman" w:hAnsi="Times New Roman" w:cs="Times New Roman"/>
          <w:sz w:val="24"/>
          <w:szCs w:val="24"/>
        </w:rPr>
        <w:t xml:space="preserve">é a forma mais utilizada para a criação de clientes interativos. A instalação e distribuição do aplicativo é mais simples e menos onerosa que seu concorrente direto, o iOS da </w:t>
      </w:r>
      <w:r w:rsidRPr="00FF1254">
        <w:rPr>
          <w:rFonts w:ascii="Times New Roman" w:hAnsi="Times New Roman" w:cs="Times New Roman"/>
          <w:i/>
          <w:iCs/>
          <w:sz w:val="24"/>
          <w:szCs w:val="24"/>
        </w:rPr>
        <w:t xml:space="preserve">Apple </w:t>
      </w:r>
      <w:r w:rsidRPr="00FF1254">
        <w:rPr>
          <w:rFonts w:ascii="Times New Roman" w:hAnsi="Times New Roman" w:cs="Times New Roman"/>
          <w:sz w:val="24"/>
          <w:szCs w:val="24"/>
        </w:rPr>
        <w:t xml:space="preserve">e, ao contrário deste, pode-se utilizar outros canais de venda, além da </w:t>
      </w:r>
      <w:r w:rsidRPr="00FF1254">
        <w:rPr>
          <w:rFonts w:ascii="Times New Roman" w:hAnsi="Times New Roman" w:cs="Times New Roman"/>
          <w:i/>
          <w:iCs/>
          <w:sz w:val="24"/>
          <w:szCs w:val="24"/>
        </w:rPr>
        <w:t xml:space="preserve">Google Play, </w:t>
      </w:r>
      <w:r w:rsidRPr="00FF1254">
        <w:rPr>
          <w:rFonts w:ascii="Times New Roman" w:hAnsi="Times New Roman" w:cs="Times New Roman"/>
          <w:sz w:val="24"/>
          <w:szCs w:val="24"/>
        </w:rPr>
        <w:t xml:space="preserve">como a Verizon </w:t>
      </w:r>
      <w:r w:rsidRPr="00FF1254">
        <w:rPr>
          <w:rFonts w:ascii="Times New Roman" w:hAnsi="Times New Roman" w:cs="Times New Roman"/>
          <w:i/>
          <w:iCs/>
          <w:sz w:val="24"/>
          <w:szCs w:val="24"/>
        </w:rPr>
        <w:t xml:space="preserve">apps </w:t>
      </w:r>
      <w:r w:rsidRPr="00FF1254">
        <w:rPr>
          <w:rFonts w:ascii="Times New Roman" w:hAnsi="Times New Roman" w:cs="Times New Roman"/>
          <w:sz w:val="24"/>
          <w:szCs w:val="24"/>
        </w:rPr>
        <w:t xml:space="preserve">da Verizon e a </w:t>
      </w:r>
      <w:r w:rsidRPr="00FF1254">
        <w:rPr>
          <w:rFonts w:ascii="Times New Roman" w:hAnsi="Times New Roman" w:cs="Times New Roman"/>
          <w:i/>
          <w:iCs/>
          <w:sz w:val="24"/>
          <w:szCs w:val="24"/>
        </w:rPr>
        <w:t xml:space="preserve">appstore </w:t>
      </w:r>
      <w:r w:rsidRPr="00FF1254">
        <w:rPr>
          <w:rFonts w:ascii="Times New Roman" w:hAnsi="Times New Roman" w:cs="Times New Roman"/>
          <w:sz w:val="24"/>
          <w:szCs w:val="24"/>
        </w:rPr>
        <w:t xml:space="preserve">da Amazon.com [MEDNIEKS et </w:t>
      </w:r>
      <w:proofErr w:type="spellStart"/>
      <w:r w:rsidRPr="00FF1254">
        <w:rPr>
          <w:rFonts w:ascii="Times New Roman" w:hAnsi="Times New Roman" w:cs="Times New Roman"/>
          <w:sz w:val="24"/>
          <w:szCs w:val="24"/>
        </w:rPr>
        <w:t>all</w:t>
      </w:r>
      <w:proofErr w:type="spellEnd"/>
      <w:r w:rsidRPr="00FF1254">
        <w:rPr>
          <w:rFonts w:ascii="Times New Roman" w:hAnsi="Times New Roman" w:cs="Times New Roman"/>
          <w:sz w:val="24"/>
          <w:szCs w:val="24"/>
        </w:rPr>
        <w:t xml:space="preserve">, 2012]. </w:t>
      </w:r>
    </w:p>
    <w:p w:rsidR="00AA4A4F" w:rsidRDefault="007F0525" w:rsidP="00FF1254">
      <w:pPr>
        <w:pStyle w:val="SemEspaamento"/>
        <w:ind w:firstLine="720"/>
        <w:jc w:val="both"/>
        <w:rPr>
          <w:rFonts w:ascii="Times New Roman" w:hAnsi="Times New Roman" w:cs="Times New Roman"/>
          <w:sz w:val="24"/>
          <w:szCs w:val="24"/>
        </w:rPr>
      </w:pPr>
      <w:r w:rsidRPr="00FF1254">
        <w:rPr>
          <w:rFonts w:ascii="Times New Roman" w:hAnsi="Times New Roman" w:cs="Times New Roman"/>
          <w:sz w:val="24"/>
          <w:szCs w:val="24"/>
        </w:rPr>
        <w:t xml:space="preserve">Em 25 de Junho de 2014 na conferência </w:t>
      </w:r>
      <w:r w:rsidRPr="00FF1254">
        <w:rPr>
          <w:rFonts w:ascii="Times New Roman" w:hAnsi="Times New Roman" w:cs="Times New Roman"/>
          <w:i/>
          <w:iCs/>
          <w:sz w:val="24"/>
          <w:szCs w:val="24"/>
        </w:rPr>
        <w:t xml:space="preserve">Google </w:t>
      </w:r>
      <w:r w:rsidRPr="00FF1254">
        <w:rPr>
          <w:rFonts w:ascii="Times New Roman" w:hAnsi="Times New Roman" w:cs="Times New Roman"/>
          <w:sz w:val="24"/>
          <w:szCs w:val="24"/>
        </w:rPr>
        <w:t xml:space="preserve">I/O, foi anunciada a chegada da mais nova versão do sistema operacional </w:t>
      </w:r>
      <w:r w:rsidRPr="00FF1254">
        <w:rPr>
          <w:rFonts w:ascii="Times New Roman" w:hAnsi="Times New Roman" w:cs="Times New Roman"/>
          <w:i/>
          <w:iCs/>
          <w:sz w:val="24"/>
          <w:szCs w:val="24"/>
        </w:rPr>
        <w:t>Android</w:t>
      </w:r>
      <w:r w:rsidRPr="00FF1254">
        <w:rPr>
          <w:rFonts w:ascii="Times New Roman" w:hAnsi="Times New Roman" w:cs="Times New Roman"/>
          <w:sz w:val="24"/>
          <w:szCs w:val="24"/>
        </w:rPr>
        <w:t>, a qual foi intitulada inicialmente pelo termo provisório “</w:t>
      </w:r>
      <w:r w:rsidRPr="00FF1254">
        <w:rPr>
          <w:rFonts w:ascii="Times New Roman" w:hAnsi="Times New Roman" w:cs="Times New Roman"/>
          <w:i/>
          <w:iCs/>
          <w:sz w:val="24"/>
          <w:szCs w:val="24"/>
        </w:rPr>
        <w:t xml:space="preserve">Android </w:t>
      </w:r>
      <w:r w:rsidRPr="00FF1254">
        <w:rPr>
          <w:rFonts w:ascii="Times New Roman" w:hAnsi="Times New Roman" w:cs="Times New Roman"/>
          <w:sz w:val="24"/>
          <w:szCs w:val="24"/>
        </w:rPr>
        <w:t xml:space="preserve">L”. Até a finalização deste trabalho a data para o lançamento da versão final para os consumidores ainda não havia sido definida [MOTOGBRASIL, 2014]. Entretanto, o </w:t>
      </w:r>
      <w:r w:rsidRPr="00FF1254">
        <w:rPr>
          <w:rFonts w:ascii="Times New Roman" w:hAnsi="Times New Roman" w:cs="Times New Roman"/>
          <w:i/>
          <w:iCs/>
          <w:sz w:val="24"/>
          <w:szCs w:val="24"/>
        </w:rPr>
        <w:t xml:space="preserve">kit </w:t>
      </w:r>
      <w:r w:rsidRPr="00FF1254">
        <w:rPr>
          <w:rFonts w:ascii="Times New Roman" w:hAnsi="Times New Roman" w:cs="Times New Roman"/>
          <w:sz w:val="24"/>
          <w:szCs w:val="24"/>
        </w:rPr>
        <w:t xml:space="preserve">de desenvolvimento e a versão </w:t>
      </w:r>
      <w:r w:rsidRPr="00FF1254">
        <w:rPr>
          <w:rFonts w:ascii="Times New Roman" w:hAnsi="Times New Roman" w:cs="Times New Roman"/>
          <w:i/>
          <w:iCs/>
          <w:sz w:val="24"/>
          <w:szCs w:val="24"/>
        </w:rPr>
        <w:t xml:space="preserve">preview </w:t>
      </w:r>
      <w:r w:rsidRPr="00FF1254">
        <w:rPr>
          <w:rFonts w:ascii="Times New Roman" w:hAnsi="Times New Roman" w:cs="Times New Roman"/>
          <w:sz w:val="24"/>
          <w:szCs w:val="24"/>
        </w:rPr>
        <w:t>do sistema para desenvolvedores, já se encontra disponível, possibilitando que sejam testados os novos recursos e desenvolvidas ou adaptadas as aplicações existentes para o novo sistema.</w:t>
      </w:r>
    </w:p>
    <w:p w:rsidR="00AA4A4F" w:rsidRDefault="007F0525" w:rsidP="00FF1254">
      <w:pPr>
        <w:pStyle w:val="SemEspaamento"/>
        <w:ind w:firstLine="720"/>
        <w:jc w:val="both"/>
        <w:rPr>
          <w:rFonts w:ascii="Times New Roman" w:hAnsi="Times New Roman" w:cs="Times New Roman"/>
          <w:sz w:val="24"/>
          <w:szCs w:val="24"/>
        </w:rPr>
      </w:pPr>
      <w:r w:rsidRPr="00FF1254">
        <w:rPr>
          <w:rFonts w:ascii="Times New Roman" w:hAnsi="Times New Roman" w:cs="Times New Roman"/>
          <w:sz w:val="24"/>
          <w:szCs w:val="24"/>
        </w:rPr>
        <w:t xml:space="preserve">De acordo com o site oficial do desenvolvedor </w:t>
      </w:r>
      <w:r w:rsidRPr="00FF1254">
        <w:rPr>
          <w:rFonts w:ascii="Times New Roman" w:hAnsi="Times New Roman" w:cs="Times New Roman"/>
          <w:i/>
          <w:iCs/>
          <w:sz w:val="24"/>
          <w:szCs w:val="24"/>
        </w:rPr>
        <w:t>Android</w:t>
      </w:r>
      <w:r w:rsidRPr="00FF1254">
        <w:rPr>
          <w:rFonts w:ascii="Times New Roman" w:hAnsi="Times New Roman" w:cs="Times New Roman"/>
          <w:sz w:val="24"/>
          <w:szCs w:val="24"/>
        </w:rPr>
        <w:t>, serão várias mudanças visuais e de desempenho nesta nova versão. Dentre as modificações são destacadas algumas como [ANDROID DEVELOPER, 2014]</w:t>
      </w:r>
      <w:r w:rsidR="00FF1254">
        <w:rPr>
          <w:rFonts w:ascii="Times New Roman" w:hAnsi="Times New Roman" w:cs="Times New Roman"/>
          <w:sz w:val="24"/>
          <w:szCs w:val="24"/>
        </w:rPr>
        <w:t>.</w:t>
      </w:r>
    </w:p>
    <w:p w:rsidR="00FF1254" w:rsidRPr="00FF1254" w:rsidRDefault="00FF1254" w:rsidP="00FF1254">
      <w:pPr>
        <w:pStyle w:val="SemEspaamento"/>
        <w:ind w:firstLine="720"/>
        <w:jc w:val="both"/>
        <w:rPr>
          <w:rFonts w:ascii="Times New Roman" w:hAnsi="Times New Roman" w:cs="Times New Roman"/>
          <w:sz w:val="24"/>
          <w:szCs w:val="24"/>
        </w:rPr>
      </w:pPr>
    </w:p>
    <w:p w:rsidR="00AA4A4F" w:rsidRDefault="007F0525" w:rsidP="00FF1254">
      <w:pPr>
        <w:widowControl w:val="0"/>
        <w:numPr>
          <w:ilvl w:val="0"/>
          <w:numId w:val="20"/>
        </w:numPr>
        <w:autoSpaceDE w:val="0"/>
        <w:autoSpaceDN w:val="0"/>
        <w:adjustRightInd w:val="0"/>
        <w:spacing w:after="181" w:line="240" w:lineRule="auto"/>
        <w:ind w:right="-1"/>
        <w:jc w:val="both"/>
        <w:rPr>
          <w:rFonts w:ascii="TimesNewRomanPSMT" w:hAnsi="TimesNewRomanPSMT" w:cs="TimesNewRomanPSMT"/>
          <w:sz w:val="24"/>
          <w:szCs w:val="24"/>
        </w:rPr>
      </w:pPr>
      <w:r>
        <w:rPr>
          <w:rFonts w:ascii="TimesNewRomanPSMT" w:hAnsi="TimesNewRomanPSMT" w:cs="TimesNewRomanPSMT"/>
          <w:b/>
          <w:bCs/>
          <w:sz w:val="24"/>
          <w:szCs w:val="24"/>
        </w:rPr>
        <w:t xml:space="preserve">Um novo </w:t>
      </w:r>
      <w:r>
        <w:rPr>
          <w:rFonts w:ascii="TimesNewRomanPSMT" w:hAnsi="TimesNewRomanPSMT" w:cs="TimesNewRomanPSMT"/>
          <w:b/>
          <w:bCs/>
          <w:i/>
          <w:iCs/>
          <w:sz w:val="24"/>
          <w:szCs w:val="24"/>
        </w:rPr>
        <w:t xml:space="preserve">design </w:t>
      </w:r>
      <w:r>
        <w:rPr>
          <w:rFonts w:ascii="TimesNewRomanPSMT" w:hAnsi="TimesNewRomanPSMT" w:cs="TimesNewRomanPSMT"/>
          <w:b/>
          <w:bCs/>
          <w:sz w:val="24"/>
          <w:szCs w:val="24"/>
        </w:rPr>
        <w:t xml:space="preserve">da interface do usuário </w:t>
      </w:r>
      <w:r>
        <w:rPr>
          <w:rFonts w:ascii="TimesNewRomanPSMT" w:hAnsi="TimesNewRomanPSMT" w:cs="TimesNewRomanPSMT"/>
          <w:sz w:val="24"/>
          <w:szCs w:val="24"/>
        </w:rPr>
        <w:t xml:space="preserve">- uma experiência consistente em móveis e na web com </w:t>
      </w:r>
      <w:r>
        <w:rPr>
          <w:rFonts w:ascii="TimesNewRomanPSMT" w:hAnsi="TimesNewRomanPSMT" w:cs="TimesNewRomanPSMT"/>
          <w:i/>
          <w:iCs/>
          <w:sz w:val="24"/>
          <w:szCs w:val="24"/>
        </w:rPr>
        <w:t xml:space="preserve">Material Design, </w:t>
      </w:r>
      <w:r>
        <w:rPr>
          <w:rFonts w:ascii="TimesNewRomanPSMT" w:hAnsi="TimesNewRomanPSMT" w:cs="TimesNewRomanPSMT"/>
          <w:sz w:val="24"/>
          <w:szCs w:val="24"/>
        </w:rPr>
        <w:t xml:space="preserve">o novo padrão visual; </w:t>
      </w:r>
    </w:p>
    <w:p w:rsidR="00AA4A4F" w:rsidRDefault="007F0525" w:rsidP="00FF1254">
      <w:pPr>
        <w:widowControl w:val="0"/>
        <w:numPr>
          <w:ilvl w:val="0"/>
          <w:numId w:val="20"/>
        </w:numPr>
        <w:autoSpaceDE w:val="0"/>
        <w:autoSpaceDN w:val="0"/>
        <w:adjustRightInd w:val="0"/>
        <w:spacing w:after="181" w:line="240" w:lineRule="auto"/>
        <w:ind w:right="-1"/>
        <w:jc w:val="both"/>
        <w:rPr>
          <w:rFonts w:ascii="TimesNewRomanPSMT" w:hAnsi="TimesNewRomanPSMT" w:cs="TimesNewRomanPSMT"/>
          <w:sz w:val="24"/>
          <w:szCs w:val="24"/>
        </w:rPr>
      </w:pPr>
      <w:r>
        <w:rPr>
          <w:rFonts w:ascii="TimesNewRomanPSMT" w:hAnsi="TimesNewRomanPSMT" w:cs="TimesNewRomanPSMT"/>
          <w:b/>
          <w:bCs/>
          <w:sz w:val="24"/>
          <w:szCs w:val="24"/>
        </w:rPr>
        <w:t xml:space="preserve">Um novo </w:t>
      </w:r>
      <w:r>
        <w:rPr>
          <w:rFonts w:ascii="TimesNewRomanPSMT" w:hAnsi="TimesNewRomanPSMT" w:cs="TimesNewRomanPSMT"/>
          <w:b/>
          <w:bCs/>
          <w:i/>
          <w:iCs/>
          <w:sz w:val="24"/>
          <w:szCs w:val="24"/>
        </w:rPr>
        <w:t xml:space="preserve">Runtime </w:t>
      </w:r>
      <w:r>
        <w:rPr>
          <w:rFonts w:ascii="TimesNewRomanPSMT" w:hAnsi="TimesNewRomanPSMT" w:cs="TimesNewRomanPSMT"/>
          <w:sz w:val="24"/>
          <w:szCs w:val="24"/>
        </w:rPr>
        <w:t>– o ART (</w:t>
      </w:r>
      <w:r>
        <w:rPr>
          <w:rFonts w:ascii="TimesNewRomanPSMT" w:hAnsi="TimesNewRomanPSMT" w:cs="TimesNewRomanPSMT"/>
          <w:i/>
          <w:iCs/>
          <w:sz w:val="24"/>
          <w:szCs w:val="24"/>
        </w:rPr>
        <w:t>Android Runtime</w:t>
      </w:r>
      <w:r>
        <w:rPr>
          <w:rFonts w:ascii="TimesNewRomanPSMT" w:hAnsi="TimesNewRomanPSMT" w:cs="TimesNewRomanPSMT"/>
          <w:sz w:val="24"/>
          <w:szCs w:val="24"/>
        </w:rPr>
        <w:t xml:space="preserve">) será o novo tempo de execução padrão na próxima versão; </w:t>
      </w:r>
    </w:p>
    <w:p w:rsidR="00AA4A4F" w:rsidRDefault="007F0525" w:rsidP="00FF1254">
      <w:pPr>
        <w:widowControl w:val="0"/>
        <w:numPr>
          <w:ilvl w:val="0"/>
          <w:numId w:val="20"/>
        </w:numPr>
        <w:autoSpaceDE w:val="0"/>
        <w:autoSpaceDN w:val="0"/>
        <w:adjustRightInd w:val="0"/>
        <w:spacing w:after="181" w:line="240" w:lineRule="auto"/>
        <w:ind w:right="-1"/>
        <w:jc w:val="both"/>
        <w:rPr>
          <w:rFonts w:ascii="TimesNewRomanPSMT" w:hAnsi="TimesNewRomanPSMT" w:cs="TimesNewRomanPSMT"/>
          <w:sz w:val="24"/>
          <w:szCs w:val="24"/>
        </w:rPr>
      </w:pPr>
      <w:r>
        <w:rPr>
          <w:rFonts w:ascii="TimesNewRomanPSMT" w:hAnsi="TimesNewRomanPSMT" w:cs="TimesNewRomanPSMT"/>
          <w:b/>
          <w:bCs/>
          <w:sz w:val="24"/>
          <w:szCs w:val="24"/>
        </w:rPr>
        <w:t xml:space="preserve">Notificações melhoradas </w:t>
      </w:r>
      <w:r>
        <w:rPr>
          <w:rFonts w:ascii="TimesNewRomanPSMT" w:hAnsi="TimesNewRomanPSMT" w:cs="TimesNewRomanPSMT"/>
          <w:sz w:val="24"/>
          <w:szCs w:val="24"/>
        </w:rPr>
        <w:t xml:space="preserve">- melhor controle sobre as notificações, simplificando o uso e a forma como são sincronizadas com dispositivos não portáteis; </w:t>
      </w:r>
    </w:p>
    <w:p w:rsidR="00AA4A4F" w:rsidRDefault="007F0525" w:rsidP="00FF1254">
      <w:pPr>
        <w:widowControl w:val="0"/>
        <w:numPr>
          <w:ilvl w:val="0"/>
          <w:numId w:val="20"/>
        </w:numPr>
        <w:autoSpaceDE w:val="0"/>
        <w:autoSpaceDN w:val="0"/>
        <w:adjustRightInd w:val="0"/>
        <w:spacing w:after="0" w:line="240" w:lineRule="auto"/>
        <w:ind w:right="-1"/>
        <w:jc w:val="both"/>
        <w:rPr>
          <w:rFonts w:ascii="TimesNewRomanPSMT" w:hAnsi="TimesNewRomanPSMT" w:cs="TimesNewRomanPSMT"/>
          <w:sz w:val="24"/>
          <w:szCs w:val="24"/>
        </w:rPr>
      </w:pPr>
      <w:r>
        <w:rPr>
          <w:rFonts w:ascii="TimesNewRomanPSMT" w:hAnsi="TimesNewRomanPSMT" w:cs="TimesNewRomanPSMT"/>
          <w:b/>
          <w:bCs/>
          <w:sz w:val="24"/>
          <w:szCs w:val="24"/>
        </w:rPr>
        <w:t xml:space="preserve">Maior eficiência – </w:t>
      </w:r>
      <w:r>
        <w:rPr>
          <w:rFonts w:ascii="TimesNewRomanPSMT" w:hAnsi="TimesNewRomanPSMT" w:cs="TimesNewRomanPSMT"/>
          <w:sz w:val="24"/>
          <w:szCs w:val="24"/>
        </w:rPr>
        <w:t xml:space="preserve">objetivo em tornar a energia da plataforma eficiente com o </w:t>
      </w:r>
      <w:r>
        <w:rPr>
          <w:rFonts w:ascii="TimesNewRomanPSMT" w:hAnsi="TimesNewRomanPSMT" w:cs="TimesNewRomanPSMT"/>
          <w:i/>
          <w:iCs/>
          <w:sz w:val="24"/>
          <w:szCs w:val="24"/>
        </w:rPr>
        <w:t xml:space="preserve">Project </w:t>
      </w:r>
      <w:r>
        <w:rPr>
          <w:rFonts w:ascii="TimesNewRomanPSMT" w:hAnsi="TimesNewRomanPSMT" w:cs="TimesNewRomanPSMT"/>
          <w:sz w:val="24"/>
          <w:szCs w:val="24"/>
        </w:rPr>
        <w:t xml:space="preserve">Volta, dando mais controle sobre o uso de recursos. </w:t>
      </w:r>
    </w:p>
    <w:p w:rsidR="00AA4A4F" w:rsidRDefault="00AA4A4F">
      <w:pPr>
        <w:widowControl w:val="0"/>
        <w:autoSpaceDE w:val="0"/>
        <w:autoSpaceDN w:val="0"/>
        <w:adjustRightInd w:val="0"/>
        <w:spacing w:after="0" w:line="240" w:lineRule="auto"/>
        <w:ind w:right="-1"/>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Além dessas, várias outras mudanças foram anunciadas e algumas até já se encontram documentadas no site do desenvolvedor </w:t>
      </w:r>
      <w:r>
        <w:rPr>
          <w:rFonts w:ascii="TimesNewRomanPSMT" w:hAnsi="TimesNewRomanPSMT" w:cs="TimesNewRomanPSMT"/>
          <w:i/>
          <w:iCs/>
          <w:sz w:val="24"/>
          <w:szCs w:val="24"/>
        </w:rPr>
        <w:t xml:space="preserve">Android, </w:t>
      </w:r>
      <w:r>
        <w:rPr>
          <w:rFonts w:ascii="TimesNewRomanPSMT" w:hAnsi="TimesNewRomanPSMT" w:cs="TimesNewRomanPSMT"/>
          <w:sz w:val="24"/>
          <w:szCs w:val="24"/>
        </w:rPr>
        <w:t xml:space="preserve">tornando possíveis os testes com o kit de desenvolvimento. E até que esteja disponível a versão final do sistema, muitas outras modificações </w:t>
      </w:r>
      <w:r>
        <w:rPr>
          <w:rFonts w:ascii="TimesNewRomanPSMT" w:hAnsi="TimesNewRomanPSMT" w:cs="TimesNewRomanPSMT"/>
          <w:sz w:val="24"/>
          <w:szCs w:val="24"/>
        </w:rPr>
        <w:lastRenderedPageBreak/>
        <w:t>poderão ocorrer.</w:t>
      </w: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3.2. Java</w:t>
      </w:r>
      <w:r w:rsidR="00FF1254" w:rsidRPr="0096599E">
        <w:rPr>
          <w:rFonts w:ascii="TimesNewRomanPSMT" w:hAnsi="TimesNewRomanPSMT" w:cs="TimesNewRomanPSMT"/>
          <w:b/>
          <w:sz w:val="26"/>
          <w:szCs w:val="26"/>
        </w:rPr>
        <w:t>-</w:t>
      </w:r>
      <w:r w:rsidRPr="0096599E">
        <w:rPr>
          <w:rFonts w:ascii="TimesNewRomanPSMT" w:hAnsi="TimesNewRomanPSMT" w:cs="TimesNewRomanPSMT"/>
          <w:b/>
          <w:sz w:val="26"/>
          <w:szCs w:val="26"/>
        </w:rPr>
        <w:t>Server Faces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Segundo LUCKOW e MELO [2010], </w:t>
      </w:r>
      <w:r>
        <w:rPr>
          <w:rFonts w:ascii="TimesNewRomanPSMT" w:hAnsi="TimesNewRomanPSMT" w:cs="TimesNewRomanPSMT"/>
          <w:i/>
          <w:iCs/>
          <w:sz w:val="24"/>
          <w:szCs w:val="24"/>
        </w:rPr>
        <w:t>Java</w:t>
      </w:r>
      <w:r w:rsidR="00FF1254">
        <w:rPr>
          <w:rFonts w:ascii="TimesNewRomanPSMT" w:hAnsi="TimesNewRomanPSMT" w:cs="TimesNewRomanPSMT"/>
          <w:i/>
          <w:iCs/>
          <w:sz w:val="24"/>
          <w:szCs w:val="24"/>
        </w:rPr>
        <w:t>-</w:t>
      </w:r>
      <w:r>
        <w:rPr>
          <w:rFonts w:ascii="TimesNewRomanPSMT" w:hAnsi="TimesNewRomanPSMT" w:cs="TimesNewRomanPSMT"/>
          <w:i/>
          <w:iCs/>
          <w:sz w:val="24"/>
          <w:szCs w:val="24"/>
        </w:rPr>
        <w:t>Server Faces</w:t>
      </w:r>
      <w:r>
        <w:rPr>
          <w:rFonts w:ascii="TimesNewRomanPSMT" w:hAnsi="TimesNewRomanPSMT" w:cs="TimesNewRomanPSMT"/>
          <w:sz w:val="24"/>
          <w:szCs w:val="24"/>
        </w:rPr>
        <w:t xml:space="preserve"> (JSF) </w:t>
      </w:r>
      <w:r>
        <w:rPr>
          <w:rFonts w:ascii="Times-Roman" w:hAnsi="Times-Roman" w:cs="Times-Roman"/>
          <w:sz w:val="24"/>
          <w:szCs w:val="24"/>
        </w:rPr>
        <w:t>é</w:t>
      </w:r>
      <w:r>
        <w:rPr>
          <w:rFonts w:ascii="TimesNewRomanPSMT" w:hAnsi="TimesNewRomanPSMT" w:cs="TimesNewRomanPSMT"/>
          <w:sz w:val="24"/>
          <w:szCs w:val="24"/>
        </w:rPr>
        <w:t xml:space="preserve"> a especifica</w:t>
      </w:r>
      <w:r>
        <w:rPr>
          <w:rFonts w:ascii="Times-Roman" w:hAnsi="Times-Roman" w:cs="Times-Roman"/>
          <w:sz w:val="24"/>
          <w:szCs w:val="24"/>
        </w:rPr>
        <w:t>çã</w:t>
      </w:r>
      <w:r>
        <w:rPr>
          <w:rFonts w:ascii="TimesNewRomanPSMT" w:hAnsi="TimesNewRomanPSMT" w:cs="TimesNewRomanPSMT"/>
          <w:sz w:val="24"/>
          <w:szCs w:val="24"/>
        </w:rPr>
        <w:t>o para um framework de componentes para desenvolvimento web em Java. Este framework foi projetado com o objetivo de facilitar o desenvolvimento e a manuten</w:t>
      </w:r>
      <w:r>
        <w:rPr>
          <w:rFonts w:ascii="Times-Roman" w:hAnsi="Times-Roman" w:cs="Times-Roman"/>
          <w:sz w:val="24"/>
          <w:szCs w:val="24"/>
        </w:rPr>
        <w:t>çã</w:t>
      </w:r>
      <w:r>
        <w:rPr>
          <w:rFonts w:ascii="TimesNewRomanPSMT" w:hAnsi="TimesNewRomanPSMT" w:cs="TimesNewRomanPSMT"/>
          <w:sz w:val="24"/>
          <w:szCs w:val="24"/>
        </w:rPr>
        <w:t>o de aplica</w:t>
      </w:r>
      <w:r>
        <w:rPr>
          <w:rFonts w:ascii="Times-Roman" w:hAnsi="Times-Roman" w:cs="Times-Roman"/>
          <w:sz w:val="24"/>
          <w:szCs w:val="24"/>
        </w:rPr>
        <w:t>çõ</w:t>
      </w:r>
      <w:r>
        <w:rPr>
          <w:rFonts w:ascii="TimesNewRomanPSMT" w:hAnsi="TimesNewRomanPSMT" w:cs="TimesNewRomanPSMT"/>
          <w:sz w:val="24"/>
          <w:szCs w:val="24"/>
        </w:rPr>
        <w:t>es executadas em um servidor de aplica</w:t>
      </w:r>
      <w:r>
        <w:rPr>
          <w:rFonts w:ascii="Times-Roman" w:hAnsi="Times-Roman" w:cs="Times-Roman"/>
          <w:sz w:val="24"/>
          <w:szCs w:val="24"/>
        </w:rPr>
        <w:t>çõ</w:t>
      </w:r>
      <w:r>
        <w:rPr>
          <w:rFonts w:ascii="TimesNewRomanPSMT" w:hAnsi="TimesNewRomanPSMT" w:cs="TimesNewRomanPSMT"/>
          <w:sz w:val="24"/>
          <w:szCs w:val="24"/>
        </w:rPr>
        <w:t>es Java e processar as interfaces gr</w:t>
      </w:r>
      <w:r>
        <w:rPr>
          <w:rFonts w:ascii="Times-Roman" w:hAnsi="Times-Roman" w:cs="Times-Roman"/>
          <w:sz w:val="24"/>
          <w:szCs w:val="24"/>
        </w:rPr>
        <w:t>á</w:t>
      </w:r>
      <w:r>
        <w:rPr>
          <w:rFonts w:ascii="TimesNewRomanPSMT" w:hAnsi="TimesNewRomanPSMT" w:cs="TimesNewRomanPSMT"/>
          <w:sz w:val="24"/>
          <w:szCs w:val="24"/>
        </w:rPr>
        <w:t>ficas de volta a um clien</w:t>
      </w:r>
      <w:r w:rsidR="00A24B8D">
        <w:rPr>
          <w:rFonts w:ascii="TimesNewRomanPSMT" w:hAnsi="TimesNewRomanPSMT" w:cs="TimesNewRomanPSMT"/>
          <w:sz w:val="24"/>
          <w:szCs w:val="24"/>
        </w:rPr>
        <w:t>te de destino [NETBEANS, 2014].</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 vers</w:t>
      </w:r>
      <w:r>
        <w:rPr>
          <w:rFonts w:ascii="Times-Roman" w:hAnsi="Times-Roman" w:cs="Times-Roman"/>
          <w:sz w:val="24"/>
          <w:szCs w:val="24"/>
        </w:rPr>
        <w:t>ã</w:t>
      </w:r>
      <w:r>
        <w:rPr>
          <w:rFonts w:ascii="TimesNewRomanPSMT" w:hAnsi="TimesNewRomanPSMT" w:cs="TimesNewRomanPSMT"/>
          <w:sz w:val="24"/>
          <w:szCs w:val="24"/>
        </w:rPr>
        <w:t xml:space="preserve">o </w:t>
      </w:r>
      <w:r w:rsidRPr="00A24B8D">
        <w:rPr>
          <w:rFonts w:ascii="TimesNewRomanPSMT" w:hAnsi="TimesNewRomanPSMT" w:cs="TimesNewRomanPSMT"/>
          <w:color w:val="000000" w:themeColor="text1"/>
          <w:sz w:val="24"/>
          <w:szCs w:val="24"/>
        </w:rPr>
        <w:t>2</w:t>
      </w:r>
      <w:r>
        <w:rPr>
          <w:rFonts w:ascii="TimesNewRomanPSMT" w:hAnsi="TimesNewRomanPSMT" w:cs="TimesNewRomanPSMT"/>
          <w:sz w:val="24"/>
          <w:szCs w:val="24"/>
        </w:rPr>
        <w:t xml:space="preserve"> do JSF foi criada para facilitar o seu uso com fun</w:t>
      </w:r>
      <w:r>
        <w:rPr>
          <w:rFonts w:ascii="Times-Roman" w:hAnsi="Times-Roman" w:cs="Times-Roman"/>
          <w:sz w:val="24"/>
          <w:szCs w:val="24"/>
        </w:rPr>
        <w:t>çõ</w:t>
      </w:r>
      <w:r>
        <w:rPr>
          <w:rFonts w:ascii="TimesNewRomanPSMT" w:hAnsi="TimesNewRomanPSMT" w:cs="TimesNewRomanPSMT"/>
          <w:sz w:val="24"/>
          <w:szCs w:val="24"/>
        </w:rPr>
        <w:t>es e desempenhos melhorados.</w:t>
      </w:r>
      <w:r w:rsidR="00A24B8D">
        <w:rPr>
          <w:rFonts w:ascii="TimesNewRomanPSMT" w:hAnsi="TimesNewRomanPSMT" w:cs="TimesNewRomanPSMT"/>
          <w:sz w:val="24"/>
          <w:szCs w:val="24"/>
        </w:rPr>
        <w:t xml:space="preserve"> </w:t>
      </w:r>
      <w:r>
        <w:rPr>
          <w:rFonts w:ascii="TimesNewRomanPSMT" w:hAnsi="TimesNewRomanPSMT" w:cs="TimesNewRomanPSMT"/>
          <w:sz w:val="24"/>
          <w:szCs w:val="24"/>
        </w:rPr>
        <w:t xml:space="preserve">Comparando o JSF com outros dois frameworks: </w:t>
      </w:r>
      <w:r w:rsidRPr="00A24B8D">
        <w:rPr>
          <w:rFonts w:ascii="TimesNewRomanPSMT" w:hAnsi="TimesNewRomanPSMT" w:cs="TimesNewRomanPSMT"/>
          <w:color w:val="000000" w:themeColor="text1"/>
          <w:sz w:val="24"/>
          <w:szCs w:val="24"/>
        </w:rPr>
        <w:t>Struts e Vraptor</w:t>
      </w:r>
      <w:r>
        <w:rPr>
          <w:rFonts w:ascii="TimesNewRomanPSMT" w:hAnsi="TimesNewRomanPSMT" w:cs="TimesNewRomanPSMT"/>
          <w:sz w:val="24"/>
          <w:szCs w:val="24"/>
        </w:rPr>
        <w:t xml:space="preserve">, chega-se </w:t>
      </w:r>
      <w:r>
        <w:rPr>
          <w:rFonts w:ascii="Times-Roman" w:hAnsi="Times-Roman" w:cs="Times-Roman"/>
          <w:sz w:val="24"/>
          <w:szCs w:val="24"/>
        </w:rPr>
        <w:t>à</w:t>
      </w:r>
      <w:r>
        <w:rPr>
          <w:rFonts w:ascii="TimesNewRomanPSMT" w:hAnsi="TimesNewRomanPSMT" w:cs="TimesNewRomanPSMT"/>
          <w:sz w:val="24"/>
          <w:szCs w:val="24"/>
        </w:rPr>
        <w:t xml:space="preserve"> conclus</w:t>
      </w:r>
      <w:r>
        <w:rPr>
          <w:rFonts w:ascii="Times-Roman" w:hAnsi="Times-Roman" w:cs="Times-Roman"/>
          <w:sz w:val="24"/>
          <w:szCs w:val="24"/>
        </w:rPr>
        <w:t>ã</w:t>
      </w:r>
      <w:r>
        <w:rPr>
          <w:rFonts w:ascii="TimesNewRomanPSMT" w:hAnsi="TimesNewRomanPSMT" w:cs="TimesNewRomanPSMT"/>
          <w:sz w:val="24"/>
          <w:szCs w:val="24"/>
        </w:rPr>
        <w:t xml:space="preserve">o que uma das vantagens do JSF </w:t>
      </w:r>
      <w:r>
        <w:rPr>
          <w:rFonts w:ascii="Times-Roman" w:hAnsi="Times-Roman" w:cs="Times-Roman"/>
          <w:sz w:val="24"/>
          <w:szCs w:val="24"/>
        </w:rPr>
        <w:t>é</w:t>
      </w:r>
      <w:r>
        <w:rPr>
          <w:rFonts w:ascii="TimesNewRomanPSMT" w:hAnsi="TimesNewRomanPSMT" w:cs="TimesNewRomanPSMT"/>
          <w:sz w:val="24"/>
          <w:szCs w:val="24"/>
        </w:rPr>
        <w:t xml:space="preserve"> por ele ser uma especifica</w:t>
      </w:r>
      <w:r>
        <w:rPr>
          <w:rFonts w:ascii="Times-Roman" w:hAnsi="Times-Roman" w:cs="Times-Roman"/>
          <w:sz w:val="24"/>
          <w:szCs w:val="24"/>
        </w:rPr>
        <w:t>çã</w:t>
      </w:r>
      <w:r>
        <w:rPr>
          <w:rFonts w:ascii="TimesNewRomanPSMT" w:hAnsi="TimesNewRomanPSMT" w:cs="TimesNewRomanPSMT"/>
          <w:sz w:val="24"/>
          <w:szCs w:val="24"/>
        </w:rPr>
        <w:t xml:space="preserve">o, pois o </w:t>
      </w:r>
      <w:r w:rsidRPr="00A24B8D">
        <w:rPr>
          <w:rFonts w:ascii="TimesNewRomanPSMT" w:hAnsi="TimesNewRomanPSMT" w:cs="TimesNewRomanPSMT"/>
          <w:color w:val="000000" w:themeColor="text1"/>
          <w:sz w:val="24"/>
          <w:szCs w:val="24"/>
        </w:rPr>
        <w:t>Struts</w:t>
      </w:r>
      <w:r>
        <w:rPr>
          <w:rFonts w:ascii="TimesNewRomanPSMT" w:hAnsi="TimesNewRomanPSMT" w:cs="TimesNewRomanPSMT"/>
          <w:sz w:val="24"/>
          <w:szCs w:val="24"/>
        </w:rPr>
        <w:t xml:space="preserve"> </w:t>
      </w:r>
      <w:r>
        <w:rPr>
          <w:rFonts w:ascii="Times-Roman" w:hAnsi="Times-Roman" w:cs="Times-Roman"/>
          <w:sz w:val="24"/>
          <w:szCs w:val="24"/>
        </w:rPr>
        <w:t>é</w:t>
      </w:r>
      <w:r>
        <w:rPr>
          <w:rFonts w:ascii="TimesNewRomanPSMT" w:hAnsi="TimesNewRomanPSMT" w:cs="TimesNewRomanPSMT"/>
          <w:sz w:val="24"/>
          <w:szCs w:val="24"/>
        </w:rPr>
        <w:t xml:space="preserve"> um framework que auxilia a cria</w:t>
      </w:r>
      <w:r>
        <w:rPr>
          <w:rFonts w:ascii="Times-Roman" w:hAnsi="Times-Roman" w:cs="Times-Roman"/>
          <w:sz w:val="24"/>
          <w:szCs w:val="24"/>
        </w:rPr>
        <w:t>çã</w:t>
      </w:r>
      <w:r>
        <w:rPr>
          <w:rFonts w:ascii="TimesNewRomanPSMT" w:hAnsi="TimesNewRomanPSMT" w:cs="TimesNewRomanPSMT"/>
          <w:sz w:val="24"/>
          <w:szCs w:val="24"/>
        </w:rPr>
        <w:t>o de aplica</w:t>
      </w:r>
      <w:r>
        <w:rPr>
          <w:rFonts w:ascii="Times-Roman" w:hAnsi="Times-Roman" w:cs="Times-Roman"/>
          <w:sz w:val="24"/>
          <w:szCs w:val="24"/>
        </w:rPr>
        <w:t>çã</w:t>
      </w:r>
      <w:r>
        <w:rPr>
          <w:rFonts w:ascii="TimesNewRomanPSMT" w:hAnsi="TimesNewRomanPSMT" w:cs="TimesNewRomanPSMT"/>
          <w:sz w:val="24"/>
          <w:szCs w:val="24"/>
        </w:rPr>
        <w:t xml:space="preserve">o para a </w:t>
      </w:r>
      <w:r>
        <w:rPr>
          <w:rFonts w:ascii="TimesNewRomanPSMT" w:hAnsi="TimesNewRomanPSMT" w:cs="TimesNewRomanPSMT"/>
          <w:i/>
          <w:iCs/>
          <w:sz w:val="24"/>
          <w:szCs w:val="24"/>
        </w:rPr>
        <w:t>Web</w:t>
      </w:r>
      <w:r>
        <w:rPr>
          <w:rFonts w:ascii="TimesNewRomanPSMT" w:hAnsi="TimesNewRomanPSMT" w:cs="TimesNewRomanPSMT"/>
          <w:sz w:val="24"/>
          <w:szCs w:val="24"/>
        </w:rPr>
        <w:t>, o seu original parou na vers</w:t>
      </w:r>
      <w:r>
        <w:rPr>
          <w:rFonts w:ascii="Times-Roman" w:hAnsi="Times-Roman" w:cs="Times-Roman"/>
          <w:sz w:val="24"/>
          <w:szCs w:val="24"/>
        </w:rPr>
        <w:t>ã</w:t>
      </w:r>
      <w:r>
        <w:rPr>
          <w:rFonts w:ascii="TimesNewRomanPSMT" w:hAnsi="TimesNewRomanPSMT" w:cs="TimesNewRomanPSMT"/>
          <w:sz w:val="24"/>
          <w:szCs w:val="24"/>
        </w:rPr>
        <w:t>o 1.3.9 o que foi substitu</w:t>
      </w:r>
      <w:r>
        <w:rPr>
          <w:rFonts w:ascii="Times-Roman" w:hAnsi="Times-Roman" w:cs="Times-Roman"/>
          <w:sz w:val="24"/>
          <w:szCs w:val="24"/>
        </w:rPr>
        <w:t>í</w:t>
      </w:r>
      <w:r>
        <w:rPr>
          <w:rFonts w:ascii="TimesNewRomanPSMT" w:hAnsi="TimesNewRomanPSMT" w:cs="TimesNewRomanPSMT"/>
          <w:sz w:val="24"/>
          <w:szCs w:val="24"/>
        </w:rPr>
        <w:t xml:space="preserve">do pelo framework </w:t>
      </w:r>
      <w:r w:rsidRPr="00A24B8D">
        <w:rPr>
          <w:rFonts w:ascii="TimesNewRomanPSMT" w:hAnsi="TimesNewRomanPSMT" w:cs="TimesNewRomanPSMT"/>
          <w:color w:val="000000" w:themeColor="text1"/>
          <w:sz w:val="24"/>
          <w:szCs w:val="24"/>
        </w:rPr>
        <w:t>WebWork</w:t>
      </w:r>
      <w:r>
        <w:rPr>
          <w:rFonts w:ascii="TimesNewRomanPSMT" w:hAnsi="TimesNewRomanPSMT" w:cs="TimesNewRomanPSMT"/>
          <w:color w:val="FF0000"/>
          <w:sz w:val="24"/>
          <w:szCs w:val="24"/>
        </w:rPr>
        <w:t xml:space="preserve"> </w:t>
      </w:r>
      <w:r>
        <w:rPr>
          <w:rFonts w:ascii="TimesNewRomanPSMT" w:hAnsi="TimesNewRomanPSMT" w:cs="TimesNewRomanPSMT"/>
          <w:sz w:val="24"/>
          <w:szCs w:val="24"/>
        </w:rPr>
        <w:t>apenas por quest</w:t>
      </w:r>
      <w:r>
        <w:rPr>
          <w:rFonts w:ascii="Times-Roman" w:hAnsi="Times-Roman" w:cs="Times-Roman"/>
          <w:sz w:val="24"/>
          <w:szCs w:val="24"/>
        </w:rPr>
        <w:t>õ</w:t>
      </w:r>
      <w:r>
        <w:rPr>
          <w:rFonts w:ascii="TimesNewRomanPSMT" w:hAnsi="TimesNewRomanPSMT" w:cs="TimesNewRomanPSMT"/>
          <w:sz w:val="24"/>
          <w:szCs w:val="24"/>
        </w:rPr>
        <w:t>es de marketing por ter mudado totalmente o conceito na vers</w:t>
      </w:r>
      <w:r>
        <w:rPr>
          <w:rFonts w:ascii="Times-Roman" w:hAnsi="Times-Roman" w:cs="Times-Roman"/>
          <w:sz w:val="24"/>
          <w:szCs w:val="24"/>
        </w:rPr>
        <w:t>ã</w:t>
      </w:r>
      <w:r>
        <w:rPr>
          <w:rFonts w:ascii="TimesNewRomanPSMT" w:hAnsi="TimesNewRomanPSMT" w:cs="TimesNewRomanPSMT"/>
          <w:sz w:val="24"/>
          <w:szCs w:val="24"/>
        </w:rPr>
        <w:t xml:space="preserve">o 2.0 e </w:t>
      </w:r>
      <w:r>
        <w:rPr>
          <w:rFonts w:ascii="TimesNewRomanPSMT" w:hAnsi="TimesNewRomanPSMT" w:cs="TimesNewRomanPSMT"/>
          <w:i/>
          <w:iCs/>
          <w:sz w:val="24"/>
          <w:szCs w:val="24"/>
        </w:rPr>
        <w:t>o Vraptor</w:t>
      </w:r>
      <w:r>
        <w:rPr>
          <w:rFonts w:ascii="TimesNewRomanPSMT" w:hAnsi="TimesNewRomanPSMT" w:cs="TimesNewRomanPSMT"/>
          <w:sz w:val="24"/>
          <w:szCs w:val="24"/>
        </w:rPr>
        <w:t xml:space="preserve"> </w:t>
      </w:r>
      <w:r>
        <w:rPr>
          <w:rFonts w:ascii="Times-Roman" w:hAnsi="Times-Roman" w:cs="Times-Roman"/>
          <w:sz w:val="24"/>
          <w:szCs w:val="24"/>
        </w:rPr>
        <w:t>é</w:t>
      </w:r>
      <w:r>
        <w:rPr>
          <w:rFonts w:ascii="TimesNewRomanPSMT" w:hAnsi="TimesNewRomanPSMT" w:cs="TimesNewRomanPSMT"/>
          <w:sz w:val="24"/>
          <w:szCs w:val="24"/>
        </w:rPr>
        <w:t xml:space="preserve"> um </w:t>
      </w:r>
      <w:r w:rsidRPr="00A24B8D">
        <w:rPr>
          <w:rFonts w:ascii="TimesNewRomanPSMT" w:hAnsi="TimesNewRomanPSMT" w:cs="TimesNewRomanPSMT"/>
          <w:color w:val="000000" w:themeColor="text1"/>
          <w:sz w:val="24"/>
          <w:szCs w:val="24"/>
        </w:rPr>
        <w:t>framework</w:t>
      </w:r>
      <w:r>
        <w:rPr>
          <w:rFonts w:ascii="TimesNewRomanPSMT" w:hAnsi="TimesNewRomanPSMT" w:cs="TimesNewRomanPSMT"/>
          <w:sz w:val="24"/>
          <w:szCs w:val="24"/>
        </w:rPr>
        <w:t xml:space="preserve"> (MVC) - Modelo Vis</w:t>
      </w:r>
      <w:r>
        <w:rPr>
          <w:rFonts w:ascii="Times-Roman" w:hAnsi="Times-Roman" w:cs="Times-Roman"/>
          <w:sz w:val="24"/>
          <w:szCs w:val="24"/>
        </w:rPr>
        <w:t>ã</w:t>
      </w:r>
      <w:r>
        <w:rPr>
          <w:rFonts w:ascii="TimesNewRomanPSMT" w:hAnsi="TimesNewRomanPSMT" w:cs="TimesNewRomanPSMT"/>
          <w:sz w:val="24"/>
          <w:szCs w:val="24"/>
        </w:rPr>
        <w:t>o e Controlador - que trabalha de maneira RESTful, que al</w:t>
      </w:r>
      <w:r>
        <w:rPr>
          <w:rFonts w:ascii="Times-Roman" w:hAnsi="Times-Roman" w:cs="Times-Roman"/>
          <w:sz w:val="24"/>
          <w:szCs w:val="24"/>
        </w:rPr>
        <w:t>é</w:t>
      </w:r>
      <w:r>
        <w:rPr>
          <w:rFonts w:ascii="TimesNewRomanPSMT" w:hAnsi="TimesNewRomanPSMT" w:cs="TimesNewRomanPSMT"/>
          <w:sz w:val="24"/>
          <w:szCs w:val="24"/>
        </w:rPr>
        <w:t>m de ser pouco utilizado no mercado tamb</w:t>
      </w:r>
      <w:r>
        <w:rPr>
          <w:rFonts w:ascii="Times-Roman" w:hAnsi="Times-Roman" w:cs="Times-Roman"/>
          <w:sz w:val="24"/>
          <w:szCs w:val="24"/>
        </w:rPr>
        <w:t>é</w:t>
      </w:r>
      <w:r>
        <w:rPr>
          <w:rFonts w:ascii="TimesNewRomanPSMT" w:hAnsi="TimesNewRomanPSMT" w:cs="TimesNewRomanPSMT"/>
          <w:sz w:val="24"/>
          <w:szCs w:val="24"/>
        </w:rPr>
        <w:t>m tem uma depend</w:t>
      </w:r>
      <w:r>
        <w:rPr>
          <w:rFonts w:ascii="Times-Roman" w:hAnsi="Times-Roman" w:cs="Times-Roman"/>
          <w:sz w:val="24"/>
          <w:szCs w:val="24"/>
        </w:rPr>
        <w:t>ê</w:t>
      </w:r>
      <w:r>
        <w:rPr>
          <w:rFonts w:ascii="TimesNewRomanPSMT" w:hAnsi="TimesNewRomanPSMT" w:cs="TimesNewRomanPSMT"/>
          <w:sz w:val="24"/>
          <w:szCs w:val="24"/>
        </w:rPr>
        <w:t>ncia muito grande de HTML, CSS e JS.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Outras vantagens s</w:t>
      </w:r>
      <w:r>
        <w:rPr>
          <w:rFonts w:ascii="Times-Roman" w:hAnsi="Times-Roman" w:cs="Times-Roman"/>
          <w:sz w:val="24"/>
          <w:szCs w:val="24"/>
        </w:rPr>
        <w:t>ã</w:t>
      </w:r>
      <w:r>
        <w:rPr>
          <w:rFonts w:ascii="TimesNewRomanPSMT" w:hAnsi="TimesNewRomanPSMT" w:cs="TimesNewRomanPSMT"/>
          <w:sz w:val="24"/>
          <w:szCs w:val="24"/>
        </w:rPr>
        <w:t>o a facilidade e flexibilidade de seu uso e a utiliza</w:t>
      </w:r>
      <w:r>
        <w:rPr>
          <w:rFonts w:ascii="Times-Roman" w:hAnsi="Times-Roman" w:cs="Times-Roman"/>
          <w:sz w:val="24"/>
          <w:szCs w:val="24"/>
        </w:rPr>
        <w:t>çã</w:t>
      </w:r>
      <w:r>
        <w:rPr>
          <w:rFonts w:ascii="TimesNewRomanPSMT" w:hAnsi="TimesNewRomanPSMT" w:cs="TimesNewRomanPSMT"/>
          <w:sz w:val="24"/>
          <w:szCs w:val="24"/>
        </w:rPr>
        <w:t>o na disciplina Frameworks para Desenvolvimento Web do curso.</w:t>
      </w: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96599E">
        <w:rPr>
          <w:rFonts w:ascii="TimesNewRomanPSMT" w:hAnsi="TimesNewRomanPSMT" w:cs="TimesNewRomanPSMT"/>
          <w:b/>
          <w:sz w:val="26"/>
          <w:szCs w:val="26"/>
        </w:rPr>
        <w:t>3.3. PrimeFaces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O PrimeFaces </w:t>
      </w:r>
      <w:r>
        <w:rPr>
          <w:rFonts w:ascii="Times-Roman" w:hAnsi="Times-Roman" w:cs="Times-Roman"/>
          <w:sz w:val="24"/>
          <w:szCs w:val="24"/>
        </w:rPr>
        <w:t>é</w:t>
      </w:r>
      <w:r>
        <w:rPr>
          <w:rFonts w:ascii="TimesNewRomanPSMT" w:hAnsi="TimesNewRomanPSMT" w:cs="TimesNewRomanPSMT"/>
          <w:sz w:val="24"/>
          <w:szCs w:val="24"/>
        </w:rPr>
        <w:t xml:space="preserve"> uma biblioteca de componentes para o Java</w:t>
      </w:r>
      <w:r w:rsidR="00A24B8D">
        <w:rPr>
          <w:rFonts w:ascii="TimesNewRomanPSMT" w:hAnsi="TimesNewRomanPSMT" w:cs="TimesNewRomanPSMT"/>
          <w:sz w:val="24"/>
          <w:szCs w:val="24"/>
        </w:rPr>
        <w:t>-</w:t>
      </w:r>
      <w:r>
        <w:rPr>
          <w:rFonts w:ascii="TimesNewRomanPSMT" w:hAnsi="TimesNewRomanPSMT" w:cs="TimesNewRomanPSMT"/>
          <w:sz w:val="24"/>
          <w:szCs w:val="24"/>
        </w:rPr>
        <w:t>Server Faces. Possui c</w:t>
      </w:r>
      <w:r>
        <w:rPr>
          <w:rFonts w:ascii="Times-Roman" w:hAnsi="Times-Roman" w:cs="Times-Roman"/>
          <w:sz w:val="24"/>
          <w:szCs w:val="24"/>
        </w:rPr>
        <w:t>ó</w:t>
      </w:r>
      <w:r>
        <w:rPr>
          <w:rFonts w:ascii="TimesNewRomanPSMT" w:hAnsi="TimesNewRomanPSMT" w:cs="TimesNewRomanPSMT"/>
          <w:sz w:val="24"/>
          <w:szCs w:val="24"/>
        </w:rPr>
        <w:t xml:space="preserve">digo aberto e uma grande comunidade dedicada e ativa, que inclui diversos desenvolvedores. Seu principal objetivo </w:t>
      </w:r>
      <w:r>
        <w:rPr>
          <w:rFonts w:ascii="Times-Roman" w:hAnsi="Times-Roman" w:cs="Times-Roman"/>
          <w:sz w:val="24"/>
          <w:szCs w:val="24"/>
        </w:rPr>
        <w:t>é</w:t>
      </w:r>
      <w:r>
        <w:rPr>
          <w:rFonts w:ascii="TimesNewRomanPSMT" w:hAnsi="TimesNewRomanPSMT" w:cs="TimesNewRomanPSMT"/>
          <w:sz w:val="24"/>
          <w:szCs w:val="24"/>
        </w:rPr>
        <w:t xml:space="preserve"> fazer com que o desenvolvedor crie uma camada de visualiza</w:t>
      </w:r>
      <w:r>
        <w:rPr>
          <w:rFonts w:ascii="Times-Roman" w:hAnsi="Times-Roman" w:cs="Times-Roman"/>
          <w:sz w:val="24"/>
          <w:szCs w:val="24"/>
        </w:rPr>
        <w:t>çã</w:t>
      </w:r>
      <w:r>
        <w:rPr>
          <w:rFonts w:ascii="TimesNewRomanPSMT" w:hAnsi="TimesNewRomanPSMT" w:cs="TimesNewRomanPSMT"/>
          <w:sz w:val="24"/>
          <w:szCs w:val="24"/>
        </w:rPr>
        <w:t>o, com uma apar</w:t>
      </w:r>
      <w:r>
        <w:rPr>
          <w:rFonts w:ascii="Times-Roman" w:hAnsi="Times-Roman" w:cs="Times-Roman"/>
          <w:sz w:val="24"/>
          <w:szCs w:val="24"/>
        </w:rPr>
        <w:t>ê</w:t>
      </w:r>
      <w:r>
        <w:rPr>
          <w:rFonts w:ascii="TimesNewRomanPSMT" w:hAnsi="TimesNewRomanPSMT" w:cs="TimesNewRomanPSMT"/>
          <w:sz w:val="24"/>
          <w:szCs w:val="24"/>
        </w:rPr>
        <w:t>ncia agrad</w:t>
      </w:r>
      <w:r>
        <w:rPr>
          <w:rFonts w:ascii="Times-Roman" w:hAnsi="Times-Roman" w:cs="Times-Roman"/>
          <w:sz w:val="24"/>
          <w:szCs w:val="24"/>
        </w:rPr>
        <w:t>á</w:t>
      </w:r>
      <w:r>
        <w:rPr>
          <w:rFonts w:ascii="TimesNewRomanPSMT" w:hAnsi="TimesNewRomanPSMT" w:cs="TimesNewRomanPSMT"/>
          <w:sz w:val="24"/>
          <w:szCs w:val="24"/>
        </w:rPr>
        <w:t>vel para o usu</w:t>
      </w:r>
      <w:r>
        <w:rPr>
          <w:rFonts w:ascii="Times-Roman" w:hAnsi="Times-Roman" w:cs="Times-Roman"/>
          <w:sz w:val="24"/>
          <w:szCs w:val="24"/>
        </w:rPr>
        <w:t>á</w:t>
      </w:r>
      <w:r>
        <w:rPr>
          <w:rFonts w:ascii="TimesNewRomanPSMT" w:hAnsi="TimesNewRomanPSMT" w:cs="TimesNewRomanPSMT"/>
          <w:sz w:val="24"/>
          <w:szCs w:val="24"/>
        </w:rPr>
        <w:t>rio final, sem necessitar de depend</w:t>
      </w:r>
      <w:r>
        <w:rPr>
          <w:rFonts w:ascii="Times-Roman" w:hAnsi="Times-Roman" w:cs="Times-Roman"/>
          <w:sz w:val="24"/>
          <w:szCs w:val="24"/>
        </w:rPr>
        <w:t>ê</w:t>
      </w:r>
      <w:r>
        <w:rPr>
          <w:rFonts w:ascii="TimesNewRomanPSMT" w:hAnsi="TimesNewRomanPSMT" w:cs="TimesNewRomanPSMT"/>
          <w:sz w:val="24"/>
          <w:szCs w:val="24"/>
        </w:rPr>
        <w:t>ncias e configura</w:t>
      </w:r>
      <w:r>
        <w:rPr>
          <w:rFonts w:ascii="Times-Roman" w:hAnsi="Times-Roman" w:cs="Times-Roman"/>
          <w:sz w:val="24"/>
          <w:szCs w:val="24"/>
        </w:rPr>
        <w:t>çõ</w:t>
      </w:r>
      <w:r>
        <w:rPr>
          <w:rFonts w:ascii="TimesNewRomanPSMT" w:hAnsi="TimesNewRomanPSMT" w:cs="TimesNewRomanPSMT"/>
          <w:sz w:val="24"/>
          <w:szCs w:val="24"/>
        </w:rPr>
        <w:t>es adicionais. Dentre alguns componentes dispon</w:t>
      </w:r>
      <w:r>
        <w:rPr>
          <w:rFonts w:ascii="Times-Roman" w:hAnsi="Times-Roman" w:cs="Times-Roman"/>
          <w:sz w:val="24"/>
          <w:szCs w:val="24"/>
        </w:rPr>
        <w:t>í</w:t>
      </w:r>
      <w:r>
        <w:rPr>
          <w:rFonts w:ascii="TimesNewRomanPSMT" w:hAnsi="TimesNewRomanPSMT" w:cs="TimesNewRomanPSMT"/>
          <w:sz w:val="24"/>
          <w:szCs w:val="24"/>
        </w:rPr>
        <w:t>veis podem ser citados: gr</w:t>
      </w:r>
      <w:r>
        <w:rPr>
          <w:rFonts w:ascii="Times-Roman" w:hAnsi="Times-Roman" w:cs="Times-Roman"/>
          <w:sz w:val="24"/>
          <w:szCs w:val="24"/>
        </w:rPr>
        <w:t>á</w:t>
      </w:r>
      <w:r>
        <w:rPr>
          <w:rFonts w:ascii="TimesNewRomanPSMT" w:hAnsi="TimesNewRomanPSMT" w:cs="TimesNewRomanPSMT"/>
          <w:sz w:val="24"/>
          <w:szCs w:val="24"/>
        </w:rPr>
        <w:t>ficos, tabelas, caixas de mensagens, pain</w:t>
      </w:r>
      <w:r>
        <w:rPr>
          <w:rFonts w:ascii="Times-Roman" w:hAnsi="Times-Roman" w:cs="Times-Roman"/>
          <w:sz w:val="24"/>
          <w:szCs w:val="24"/>
        </w:rPr>
        <w:t>é</w:t>
      </w:r>
      <w:r>
        <w:rPr>
          <w:rFonts w:ascii="TimesNewRomanPSMT" w:hAnsi="TimesNewRomanPSMT" w:cs="TimesNewRomanPSMT"/>
          <w:sz w:val="24"/>
          <w:szCs w:val="24"/>
        </w:rPr>
        <w:t xml:space="preserve">is, menus </w:t>
      </w:r>
      <w:r w:rsidR="00A24B8D">
        <w:rPr>
          <w:rFonts w:ascii="TimesNewRomanPSMT" w:hAnsi="TimesNewRomanPSMT" w:cs="TimesNewRomanPSMT"/>
          <w:sz w:val="24"/>
          <w:szCs w:val="24"/>
        </w:rPr>
        <w:t>e templates [PRIMEFACES, 2014].</w:t>
      </w:r>
    </w:p>
    <w:p w:rsidR="00A24B8D" w:rsidRDefault="00A24B8D" w:rsidP="00A24B8D">
      <w:pPr>
        <w:widowControl w:val="0"/>
        <w:autoSpaceDE w:val="0"/>
        <w:autoSpaceDN w:val="0"/>
        <w:adjustRightInd w:val="0"/>
        <w:spacing w:after="0" w:line="360" w:lineRule="auto"/>
        <w:ind w:right="-1"/>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extent cx="5985048" cy="1285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png"/>
                    <pic:cNvPicPr/>
                  </pic:nvPicPr>
                  <pic:blipFill>
                    <a:blip r:embed="rId7">
                      <a:extLst>
                        <a:ext uri="{28A0092B-C50C-407E-A947-70E740481C1C}">
                          <a14:useLocalDpi xmlns:a14="http://schemas.microsoft.com/office/drawing/2010/main" val="0"/>
                        </a:ext>
                      </a:extLst>
                    </a:blip>
                    <a:stretch>
                      <a:fillRect/>
                    </a:stretch>
                  </pic:blipFill>
                  <pic:spPr>
                    <a:xfrm>
                      <a:off x="0" y="0"/>
                      <a:ext cx="6039437" cy="1297560"/>
                    </a:xfrm>
                    <a:prstGeom prst="rect">
                      <a:avLst/>
                    </a:prstGeom>
                  </pic:spPr>
                </pic:pic>
              </a:graphicData>
            </a:graphic>
          </wp:inline>
        </w:drawing>
      </w:r>
    </w:p>
    <w:p w:rsidR="00AA4A4F" w:rsidRDefault="007F0525">
      <w:pPr>
        <w:widowControl w:val="0"/>
        <w:autoSpaceDE w:val="0"/>
        <w:autoSpaceDN w:val="0"/>
        <w:adjustRightInd w:val="0"/>
        <w:spacing w:before="120" w:after="120" w:line="360" w:lineRule="auto"/>
        <w:ind w:right="-1" w:firstLine="720"/>
        <w:jc w:val="center"/>
        <w:rPr>
          <w:rFonts w:ascii="TimesNewRomanPSMT" w:hAnsi="TimesNewRomanPSMT" w:cs="TimesNewRomanPSMT"/>
          <w:b/>
          <w:bCs/>
          <w:sz w:val="18"/>
          <w:szCs w:val="18"/>
        </w:rPr>
      </w:pPr>
      <w:r>
        <w:rPr>
          <w:rFonts w:ascii="TimesNewRomanPSMT" w:hAnsi="TimesNewRomanPSMT" w:cs="TimesNewRomanPSMT"/>
          <w:b/>
          <w:bCs/>
          <w:sz w:val="18"/>
          <w:szCs w:val="18"/>
        </w:rPr>
        <w:t>Figura 1 - Exemplo de componente DataTable do Primefaces[PRIMEFACES, 2014].</w:t>
      </w:r>
    </w:p>
    <w:p w:rsidR="00AA4A4F" w:rsidRDefault="007F0525">
      <w:pPr>
        <w:widowControl w:val="0"/>
        <w:autoSpaceDE w:val="0"/>
        <w:autoSpaceDN w:val="0"/>
        <w:adjustRightInd w:val="0"/>
        <w:spacing w:after="0" w:line="240" w:lineRule="auto"/>
        <w:ind w:right="-1"/>
        <w:rPr>
          <w:rFonts w:ascii="TimesNewRomanPSMT" w:hAnsi="TimesNewRomanPSMT" w:cs="TimesNewRomanPSMT"/>
          <w:sz w:val="26"/>
          <w:szCs w:val="26"/>
        </w:rPr>
      </w:pPr>
      <w:r>
        <w:rPr>
          <w:rFonts w:ascii="TimesNewRomanPSMT" w:hAnsi="TimesNewRomanPSMT" w:cs="TimesNewRomanPSMT"/>
          <w:sz w:val="26"/>
          <w:szCs w:val="26"/>
        </w:rPr>
        <w:t xml:space="preserve">3.3.1. </w:t>
      </w:r>
      <w:r>
        <w:rPr>
          <w:rFonts w:ascii="TimesNewRomanPSMT" w:hAnsi="TimesNewRomanPSMT" w:cs="TimesNewRomanPSMT"/>
          <w:i/>
          <w:iCs/>
          <w:sz w:val="26"/>
          <w:szCs w:val="26"/>
        </w:rPr>
        <w:t>PrimeFaces</w:t>
      </w:r>
      <w:r>
        <w:rPr>
          <w:rFonts w:ascii="TimesNewRomanPSMT" w:hAnsi="TimesNewRomanPSMT" w:cs="TimesNewRomanPSMT"/>
          <w:sz w:val="26"/>
          <w:szCs w:val="26"/>
        </w:rPr>
        <w:t xml:space="preserve"> e outras bibliotecas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O </w:t>
      </w:r>
      <w:r w:rsidRPr="008F0C6C">
        <w:rPr>
          <w:rFonts w:ascii="TimesNewRomanPSMT" w:hAnsi="TimesNewRomanPSMT" w:cs="TimesNewRomanPSMT"/>
          <w:color w:val="000000" w:themeColor="text1"/>
          <w:sz w:val="24"/>
          <w:szCs w:val="24"/>
        </w:rPr>
        <w:t>PrimeFace</w:t>
      </w:r>
      <w:r>
        <w:rPr>
          <w:rFonts w:ascii="TimesNewRomanPSMT" w:hAnsi="TimesNewRomanPSMT" w:cs="TimesNewRomanPSMT"/>
          <w:sz w:val="24"/>
          <w:szCs w:val="24"/>
        </w:rPr>
        <w:t xml:space="preserve">s foi um dos primeiros a estar totalmente convertido para o JSF 2.0 </w:t>
      </w:r>
      <w:r>
        <w:rPr>
          <w:rFonts w:ascii="TimesNewRomanPSMT" w:hAnsi="TimesNewRomanPSMT" w:cs="TimesNewRomanPSMT"/>
          <w:sz w:val="24"/>
          <w:szCs w:val="24"/>
        </w:rPr>
        <w:lastRenderedPageBreak/>
        <w:t>consequentemente possui um n</w:t>
      </w:r>
      <w:r>
        <w:rPr>
          <w:rFonts w:ascii="Times-Roman" w:hAnsi="Times-Roman" w:cs="Times-Roman"/>
          <w:sz w:val="24"/>
          <w:szCs w:val="24"/>
        </w:rPr>
        <w:t>ú</w:t>
      </w:r>
      <w:r>
        <w:rPr>
          <w:rFonts w:ascii="TimesNewRomanPSMT" w:hAnsi="TimesNewRomanPSMT" w:cs="TimesNewRomanPSMT"/>
          <w:sz w:val="24"/>
          <w:szCs w:val="24"/>
        </w:rPr>
        <w:t>mero maior de componentes</w:t>
      </w:r>
      <w:r w:rsidR="008F0C6C">
        <w:rPr>
          <w:rFonts w:ascii="TimesNewRomanPSMT" w:hAnsi="TimesNewRomanPSMT" w:cs="TimesNewRomanPSMT"/>
          <w:sz w:val="24"/>
          <w:szCs w:val="24"/>
        </w:rPr>
        <w:t xml:space="preserve">. </w:t>
      </w:r>
      <w:r>
        <w:rPr>
          <w:rFonts w:ascii="TimesNewRomanPSMT" w:hAnsi="TimesNewRomanPSMT" w:cs="TimesNewRomanPSMT"/>
          <w:sz w:val="24"/>
          <w:szCs w:val="24"/>
        </w:rPr>
        <w:t>A documenta</w:t>
      </w:r>
      <w:r>
        <w:rPr>
          <w:rFonts w:ascii="Times-Roman" w:hAnsi="Times-Roman" w:cs="Times-Roman"/>
          <w:sz w:val="24"/>
          <w:szCs w:val="24"/>
        </w:rPr>
        <w:t>çã</w:t>
      </w:r>
      <w:r>
        <w:rPr>
          <w:rFonts w:ascii="TimesNewRomanPSMT" w:hAnsi="TimesNewRomanPSMT" w:cs="TimesNewRomanPSMT"/>
          <w:sz w:val="24"/>
          <w:szCs w:val="24"/>
        </w:rPr>
        <w:t xml:space="preserve">o do PrimeFaces </w:t>
      </w:r>
      <w:r>
        <w:rPr>
          <w:rFonts w:ascii="Times-Roman" w:hAnsi="Times-Roman" w:cs="Times-Roman"/>
          <w:sz w:val="24"/>
          <w:szCs w:val="24"/>
        </w:rPr>
        <w:t>é</w:t>
      </w:r>
      <w:r>
        <w:rPr>
          <w:rFonts w:ascii="TimesNewRomanPSMT" w:hAnsi="TimesNewRomanPSMT" w:cs="TimesNewRomanPSMT"/>
          <w:sz w:val="24"/>
          <w:szCs w:val="24"/>
        </w:rPr>
        <w:t xml:space="preserve"> mais clara proporcionando um material completo atrav</w:t>
      </w:r>
      <w:r>
        <w:rPr>
          <w:rFonts w:ascii="Times-Roman" w:hAnsi="Times-Roman" w:cs="Times-Roman"/>
          <w:sz w:val="24"/>
          <w:szCs w:val="24"/>
        </w:rPr>
        <w:t>é</w:t>
      </w:r>
      <w:r>
        <w:rPr>
          <w:rFonts w:ascii="TimesNewRomanPSMT" w:hAnsi="TimesNewRomanPSMT" w:cs="TimesNewRomanPSMT"/>
          <w:sz w:val="24"/>
          <w:szCs w:val="24"/>
        </w:rPr>
        <w:t>s de um guia de usu</w:t>
      </w:r>
      <w:r>
        <w:rPr>
          <w:rFonts w:ascii="Times-Roman" w:hAnsi="Times-Roman" w:cs="Times-Roman"/>
          <w:sz w:val="24"/>
          <w:szCs w:val="24"/>
        </w:rPr>
        <w:t>á</w:t>
      </w:r>
      <w:r>
        <w:rPr>
          <w:rFonts w:ascii="TimesNewRomanPSMT" w:hAnsi="TimesNewRomanPSMT" w:cs="TimesNewRomanPSMT"/>
          <w:sz w:val="24"/>
          <w:szCs w:val="24"/>
        </w:rPr>
        <w:t>rio que mostra as defini</w:t>
      </w:r>
      <w:r>
        <w:rPr>
          <w:rFonts w:ascii="Times-Roman" w:hAnsi="Times-Roman" w:cs="Times-Roman"/>
          <w:sz w:val="24"/>
          <w:szCs w:val="24"/>
        </w:rPr>
        <w:t>çõ</w:t>
      </w:r>
      <w:r>
        <w:rPr>
          <w:rFonts w:ascii="TimesNewRomanPSMT" w:hAnsi="TimesNewRomanPSMT" w:cs="TimesNewRomanPSMT"/>
          <w:sz w:val="24"/>
          <w:szCs w:val="24"/>
        </w:rPr>
        <w:t>es de todos os componentes e exemplos de c</w:t>
      </w:r>
      <w:r>
        <w:rPr>
          <w:rFonts w:ascii="Times-Roman" w:hAnsi="Times-Roman" w:cs="Times-Roman"/>
          <w:sz w:val="24"/>
          <w:szCs w:val="24"/>
        </w:rPr>
        <w:t>ó</w:t>
      </w:r>
      <w:r>
        <w:rPr>
          <w:rFonts w:ascii="TimesNewRomanPSMT" w:hAnsi="TimesNewRomanPSMT" w:cs="TimesNewRomanPSMT"/>
          <w:sz w:val="24"/>
          <w:szCs w:val="24"/>
        </w:rPr>
        <w:t>digos utilizando os mesmos.</w:t>
      </w:r>
    </w:p>
    <w:p w:rsidR="005C7098" w:rsidRDefault="005C7098">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Outros componentes tais como: RichFaces, IceFaces, OpenFaces e EasyFaces podem ser utilizados p</w:t>
      </w:r>
      <w:r w:rsidR="00B45495">
        <w:rPr>
          <w:rFonts w:ascii="TimesNewRomanPSMT" w:hAnsi="TimesNewRomanPSMT" w:cs="TimesNewRomanPSMT"/>
          <w:sz w:val="24"/>
          <w:szCs w:val="24"/>
        </w:rPr>
        <w:t>ara a implementação JSF também.</w:t>
      </w:r>
    </w:p>
    <w:p w:rsidR="008F0C6C" w:rsidRDefault="008F0C6C">
      <w:pPr>
        <w:widowControl w:val="0"/>
        <w:autoSpaceDE w:val="0"/>
        <w:autoSpaceDN w:val="0"/>
        <w:adjustRightInd w:val="0"/>
        <w:spacing w:after="0" w:line="240" w:lineRule="auto"/>
        <w:ind w:right="-1"/>
        <w:rPr>
          <w:rFonts w:ascii="TimesNewRomanPSMT" w:hAnsi="TimesNewRomanPSMT" w:cs="TimesNewRomanPSMT"/>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bCs/>
          <w:sz w:val="24"/>
          <w:szCs w:val="24"/>
        </w:rPr>
      </w:pPr>
      <w:r w:rsidRPr="0096599E">
        <w:rPr>
          <w:rFonts w:ascii="TimesNewRomanPSMT" w:hAnsi="TimesNewRomanPSMT" w:cs="TimesNewRomanPSMT"/>
          <w:b/>
          <w:sz w:val="24"/>
          <w:szCs w:val="24"/>
        </w:rPr>
        <w:t>3.4. Containers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sidRPr="008870BD">
        <w:rPr>
          <w:rFonts w:ascii="TimesNewRomanPSMT" w:hAnsi="TimesNewRomanPSMT" w:cs="TimesNewRomanPSMT"/>
          <w:color w:val="000000" w:themeColor="text1"/>
          <w:sz w:val="24"/>
          <w:szCs w:val="24"/>
        </w:rPr>
        <w:t xml:space="preserve">O Apache Tomcat </w:t>
      </w:r>
      <w:r>
        <w:rPr>
          <w:rFonts w:ascii="Times-Roman" w:hAnsi="Times-Roman" w:cs="Times-Roman"/>
          <w:sz w:val="24"/>
          <w:szCs w:val="24"/>
        </w:rPr>
        <w:t>é</w:t>
      </w:r>
      <w:r>
        <w:rPr>
          <w:rFonts w:ascii="TimesNewRomanPSMT" w:hAnsi="TimesNewRomanPSMT" w:cs="TimesNewRomanPSMT"/>
          <w:sz w:val="24"/>
          <w:szCs w:val="24"/>
        </w:rPr>
        <w:t xml:space="preserve"> um cont</w:t>
      </w:r>
      <w:r>
        <w:rPr>
          <w:rFonts w:ascii="Times-Roman" w:hAnsi="Times-Roman" w:cs="Times-Roman"/>
          <w:sz w:val="24"/>
          <w:szCs w:val="24"/>
        </w:rPr>
        <w:t>ê</w:t>
      </w:r>
      <w:r>
        <w:rPr>
          <w:rFonts w:ascii="TimesNewRomanPSMT" w:hAnsi="TimesNewRomanPSMT" w:cs="TimesNewRomanPSMT"/>
          <w:sz w:val="24"/>
          <w:szCs w:val="24"/>
        </w:rPr>
        <w:t>iner Java e um servidor ao mesmo tempo. Ele suporta a execu</w:t>
      </w:r>
      <w:r>
        <w:rPr>
          <w:rFonts w:ascii="Times-Roman" w:hAnsi="Times-Roman" w:cs="Times-Roman"/>
          <w:sz w:val="24"/>
          <w:szCs w:val="24"/>
        </w:rPr>
        <w:t>çã</w:t>
      </w:r>
      <w:r>
        <w:rPr>
          <w:rFonts w:ascii="TimesNewRomanPSMT" w:hAnsi="TimesNewRomanPSMT" w:cs="TimesNewRomanPSMT"/>
          <w:sz w:val="24"/>
          <w:szCs w:val="24"/>
        </w:rPr>
        <w:t>o das tecnologias Java Servlet e Java</w:t>
      </w:r>
      <w:r w:rsidR="007568BE">
        <w:rPr>
          <w:rFonts w:ascii="TimesNewRomanPSMT" w:hAnsi="TimesNewRomanPSMT" w:cs="TimesNewRomanPSMT"/>
          <w:sz w:val="24"/>
          <w:szCs w:val="24"/>
        </w:rPr>
        <w:t>-</w:t>
      </w:r>
      <w:r>
        <w:rPr>
          <w:rFonts w:ascii="TimesNewRomanPSMT" w:hAnsi="TimesNewRomanPSMT" w:cs="TimesNewRomanPSMT"/>
          <w:sz w:val="24"/>
          <w:szCs w:val="24"/>
        </w:rPr>
        <w:t>Server Pages (JSP), o que permite que o Java funcione</w:t>
      </w:r>
      <w:r w:rsidR="008870BD">
        <w:rPr>
          <w:rFonts w:ascii="TimesNewRomanPSMT" w:hAnsi="TimesNewRomanPSMT" w:cs="TimesNewRomanPSMT"/>
          <w:sz w:val="24"/>
          <w:szCs w:val="24"/>
        </w:rPr>
        <w:t xml:space="preserve"> dentro de </w:t>
      </w:r>
      <w:r>
        <w:rPr>
          <w:rFonts w:ascii="TimesNewRomanPSMT" w:hAnsi="TimesNewRomanPSMT" w:cs="TimesNewRomanPSMT"/>
          <w:sz w:val="24"/>
          <w:szCs w:val="24"/>
        </w:rPr>
        <w:t xml:space="preserve">um ambiente </w:t>
      </w:r>
      <w:r w:rsidRPr="008870BD">
        <w:rPr>
          <w:rFonts w:ascii="TimesNewRomanPSMT" w:hAnsi="TimesNewRomanPSMT" w:cs="TimesNewRomanPSMT"/>
          <w:color w:val="000000" w:themeColor="text1"/>
          <w:sz w:val="24"/>
          <w:szCs w:val="24"/>
        </w:rPr>
        <w:t>web</w:t>
      </w:r>
      <w:r>
        <w:rPr>
          <w:rFonts w:ascii="TimesNewRomanPSMT" w:hAnsi="TimesNewRomanPSMT" w:cs="TimesNewRomanPSMT"/>
          <w:sz w:val="24"/>
          <w:szCs w:val="24"/>
        </w:rPr>
        <w:t>.</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O </w:t>
      </w:r>
      <w:r w:rsidRPr="008870BD">
        <w:rPr>
          <w:rFonts w:ascii="TimesNewRomanPSMT" w:hAnsi="TimesNewRomanPSMT" w:cs="TimesNewRomanPSMT"/>
          <w:color w:val="000000" w:themeColor="text1"/>
          <w:sz w:val="24"/>
          <w:szCs w:val="24"/>
        </w:rPr>
        <w:t>GlassFish</w:t>
      </w:r>
      <w:r>
        <w:rPr>
          <w:rFonts w:ascii="TimesNewRomanPSMT" w:hAnsi="TimesNewRomanPSMT" w:cs="TimesNewRomanPSMT"/>
          <w:sz w:val="24"/>
          <w:szCs w:val="24"/>
        </w:rPr>
        <w:t xml:space="preserve"> </w:t>
      </w:r>
      <w:r>
        <w:rPr>
          <w:rFonts w:ascii="Times-Roman" w:hAnsi="Times-Roman" w:cs="Times-Roman"/>
          <w:sz w:val="24"/>
          <w:szCs w:val="24"/>
        </w:rPr>
        <w:t>é</w:t>
      </w:r>
      <w:r>
        <w:rPr>
          <w:rFonts w:ascii="TimesNewRomanPSMT" w:hAnsi="TimesNewRomanPSMT" w:cs="TimesNewRomanPSMT"/>
          <w:sz w:val="24"/>
          <w:szCs w:val="24"/>
        </w:rPr>
        <w:t xml:space="preserve"> um servidor de aplica</w:t>
      </w:r>
      <w:r>
        <w:rPr>
          <w:rFonts w:ascii="Times-Roman" w:hAnsi="Times-Roman" w:cs="Times-Roman"/>
          <w:sz w:val="24"/>
          <w:szCs w:val="24"/>
        </w:rPr>
        <w:t>çã</w:t>
      </w:r>
      <w:r>
        <w:rPr>
          <w:rFonts w:ascii="TimesNewRomanPSMT" w:hAnsi="TimesNewRomanPSMT" w:cs="TimesNewRomanPSMT"/>
          <w:sz w:val="24"/>
          <w:szCs w:val="24"/>
        </w:rPr>
        <w:t>o, suportando todas as especifica</w:t>
      </w:r>
      <w:r>
        <w:rPr>
          <w:rFonts w:ascii="Times-Roman" w:hAnsi="Times-Roman" w:cs="Times-Roman"/>
          <w:sz w:val="24"/>
          <w:szCs w:val="24"/>
        </w:rPr>
        <w:t>çõ</w:t>
      </w:r>
      <w:r>
        <w:rPr>
          <w:rFonts w:ascii="TimesNewRomanPSMT" w:hAnsi="TimesNewRomanPSMT" w:cs="TimesNewRomanPSMT"/>
          <w:sz w:val="24"/>
          <w:szCs w:val="24"/>
        </w:rPr>
        <w:t>es da API Java EE e linguagens din</w:t>
      </w:r>
      <w:r>
        <w:rPr>
          <w:rFonts w:ascii="Times-Roman" w:hAnsi="Times-Roman" w:cs="Times-Roman"/>
          <w:sz w:val="24"/>
          <w:szCs w:val="24"/>
        </w:rPr>
        <w:t>â</w:t>
      </w:r>
      <w:r>
        <w:rPr>
          <w:rFonts w:ascii="TimesNewRomanPSMT" w:hAnsi="TimesNewRomanPSMT" w:cs="TimesNewRomanPSMT"/>
          <w:sz w:val="24"/>
          <w:szCs w:val="24"/>
        </w:rPr>
        <w:t>micas, al</w:t>
      </w:r>
      <w:r>
        <w:rPr>
          <w:rFonts w:ascii="Times-Roman" w:hAnsi="Times-Roman" w:cs="Times-Roman"/>
          <w:sz w:val="24"/>
          <w:szCs w:val="24"/>
        </w:rPr>
        <w:t>é</w:t>
      </w:r>
      <w:r>
        <w:rPr>
          <w:rFonts w:ascii="TimesNewRomanPSMT" w:hAnsi="TimesNewRomanPSMT" w:cs="TimesNewRomanPSMT"/>
          <w:sz w:val="24"/>
          <w:szCs w:val="24"/>
        </w:rPr>
        <w:t>m de permitir aplica</w:t>
      </w:r>
      <w:r>
        <w:rPr>
          <w:rFonts w:ascii="Times-Roman" w:hAnsi="Times-Roman" w:cs="Times-Roman"/>
          <w:sz w:val="24"/>
          <w:szCs w:val="24"/>
        </w:rPr>
        <w:t>çõ</w:t>
      </w:r>
      <w:r>
        <w:rPr>
          <w:rFonts w:ascii="TimesNewRomanPSMT" w:hAnsi="TimesNewRomanPSMT" w:cs="TimesNewRomanPSMT"/>
          <w:sz w:val="24"/>
          <w:szCs w:val="24"/>
        </w:rPr>
        <w:t>es corporativas port</w:t>
      </w:r>
      <w:r>
        <w:rPr>
          <w:rFonts w:ascii="Times-Roman" w:hAnsi="Times-Roman" w:cs="Times-Roman"/>
          <w:sz w:val="24"/>
          <w:szCs w:val="24"/>
        </w:rPr>
        <w:t>á</w:t>
      </w:r>
      <w:r>
        <w:rPr>
          <w:rFonts w:ascii="TimesNewRomanPSMT" w:hAnsi="TimesNewRomanPSMT" w:cs="TimesNewRomanPSMT"/>
          <w:sz w:val="24"/>
          <w:szCs w:val="24"/>
        </w:rPr>
        <w:t>veis, escal</w:t>
      </w:r>
      <w:r>
        <w:rPr>
          <w:rFonts w:ascii="Times-Roman" w:hAnsi="Times-Roman" w:cs="Times-Roman"/>
          <w:sz w:val="24"/>
          <w:szCs w:val="24"/>
        </w:rPr>
        <w:t>á</w:t>
      </w:r>
      <w:r>
        <w:rPr>
          <w:rFonts w:ascii="TimesNewRomanPSMT" w:hAnsi="TimesNewRomanPSMT" w:cs="TimesNewRomanPSMT"/>
          <w:sz w:val="24"/>
          <w:szCs w:val="24"/>
        </w:rPr>
        <w:t>veis e f</w:t>
      </w:r>
      <w:r>
        <w:rPr>
          <w:rFonts w:ascii="Times-Roman" w:hAnsi="Times-Roman" w:cs="Times-Roman"/>
          <w:sz w:val="24"/>
          <w:szCs w:val="24"/>
        </w:rPr>
        <w:t>á</w:t>
      </w:r>
      <w:r>
        <w:rPr>
          <w:rFonts w:ascii="TimesNewRomanPSMT" w:hAnsi="TimesNewRomanPSMT" w:cs="TimesNewRomanPSMT"/>
          <w:sz w:val="24"/>
          <w:szCs w:val="24"/>
        </w:rPr>
        <w:t xml:space="preserve">cies de integrar. Ele utiliza uma variante do </w:t>
      </w:r>
      <w:r w:rsidRPr="008870BD">
        <w:rPr>
          <w:rFonts w:ascii="TimesNewRomanPSMT" w:hAnsi="TimesNewRomanPSMT" w:cs="TimesNewRomanPSMT"/>
          <w:color w:val="000000" w:themeColor="text1"/>
          <w:sz w:val="24"/>
          <w:szCs w:val="24"/>
        </w:rPr>
        <w:t>Apache Tomcat (Grizzly)</w:t>
      </w:r>
      <w:r>
        <w:rPr>
          <w:rFonts w:ascii="TimesNewRomanPSMT" w:hAnsi="TimesNewRomanPSMT" w:cs="TimesNewRomanPSMT"/>
          <w:sz w:val="24"/>
          <w:szCs w:val="24"/>
        </w:rPr>
        <w:t xml:space="preserve"> para manter essa efici</w:t>
      </w:r>
      <w:r>
        <w:rPr>
          <w:rFonts w:ascii="Times-Roman" w:hAnsi="Times-Roman" w:cs="Times-Roman"/>
          <w:sz w:val="24"/>
          <w:szCs w:val="24"/>
        </w:rPr>
        <w:t>ê</w:t>
      </w:r>
      <w:r>
        <w:rPr>
          <w:rFonts w:ascii="TimesNewRomanPSMT" w:hAnsi="TimesNewRomanPSMT" w:cs="TimesNewRomanPSMT"/>
          <w:sz w:val="24"/>
          <w:szCs w:val="24"/>
        </w:rPr>
        <w:t>ncia [ORACLE, 2014].</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 servidor de aplica</w:t>
      </w:r>
      <w:r>
        <w:rPr>
          <w:rFonts w:ascii="Times-Roman" w:hAnsi="Times-Roman" w:cs="Times-Roman"/>
          <w:sz w:val="24"/>
          <w:szCs w:val="24"/>
        </w:rPr>
        <w:t>çõ</w:t>
      </w:r>
      <w:r>
        <w:rPr>
          <w:rFonts w:ascii="TimesNewRomanPSMT" w:hAnsi="TimesNewRomanPSMT" w:cs="TimesNewRomanPSMT"/>
          <w:sz w:val="24"/>
          <w:szCs w:val="24"/>
        </w:rPr>
        <w:t xml:space="preserve">es JBoss </w:t>
      </w:r>
      <w:r>
        <w:rPr>
          <w:rFonts w:ascii="Times-Roman" w:hAnsi="Times-Roman" w:cs="Times-Roman"/>
          <w:sz w:val="24"/>
          <w:szCs w:val="24"/>
        </w:rPr>
        <w:t>é</w:t>
      </w:r>
      <w:r>
        <w:rPr>
          <w:rFonts w:ascii="TimesNewRomanPSMT" w:hAnsi="TimesNewRomanPSMT" w:cs="TimesNewRomanPSMT"/>
          <w:sz w:val="24"/>
          <w:szCs w:val="24"/>
        </w:rPr>
        <w:t xml:space="preserve"> uma plataforma baseada em Java EE 5 utilizado para desenvolvimento e implanta</w:t>
      </w:r>
      <w:r>
        <w:rPr>
          <w:rFonts w:ascii="Times-Roman" w:hAnsi="Times-Roman" w:cs="Times-Roman"/>
          <w:sz w:val="24"/>
          <w:szCs w:val="24"/>
        </w:rPr>
        <w:t>çã</w:t>
      </w:r>
      <w:r>
        <w:rPr>
          <w:rFonts w:ascii="TimesNewRomanPSMT" w:hAnsi="TimesNewRomanPSMT" w:cs="TimesNewRomanPSMT"/>
          <w:sz w:val="24"/>
          <w:szCs w:val="24"/>
        </w:rPr>
        <w:t>o de aplicativos empresariais. Ele suporta tanto APIs tradicionais quanto APIs do Java. Ele integra o Apache Tomcat como seu cont</w:t>
      </w:r>
      <w:r>
        <w:rPr>
          <w:rFonts w:ascii="Times-Roman" w:hAnsi="Times-Roman" w:cs="Times-Roman"/>
          <w:sz w:val="24"/>
          <w:szCs w:val="24"/>
        </w:rPr>
        <w:t>ê</w:t>
      </w:r>
      <w:r>
        <w:rPr>
          <w:rFonts w:ascii="TimesNewRomanPSMT" w:hAnsi="TimesNewRomanPSMT" w:cs="TimesNewRomanPSMT"/>
          <w:sz w:val="24"/>
          <w:szCs w:val="24"/>
        </w:rPr>
        <w:t>iner Web e inclui recursos para cache de dados, clustering, mensagens, transa</w:t>
      </w:r>
      <w:r>
        <w:rPr>
          <w:rFonts w:ascii="Times-Roman" w:hAnsi="Times-Roman" w:cs="Times-Roman"/>
          <w:sz w:val="24"/>
          <w:szCs w:val="24"/>
        </w:rPr>
        <w:t>çõ</w:t>
      </w:r>
      <w:r>
        <w:rPr>
          <w:rFonts w:ascii="TimesNewRomanPSMT" w:hAnsi="TimesNewRomanPSMT" w:cs="TimesNewRomanPSMT"/>
          <w:sz w:val="24"/>
          <w:szCs w:val="24"/>
        </w:rPr>
        <w:t>es e um servi</w:t>
      </w:r>
      <w:r>
        <w:rPr>
          <w:rFonts w:ascii="Times-Roman" w:hAnsi="Times-Roman" w:cs="Times-Roman"/>
          <w:sz w:val="24"/>
          <w:szCs w:val="24"/>
        </w:rPr>
        <w:t>ç</w:t>
      </w:r>
      <w:r>
        <w:rPr>
          <w:rFonts w:ascii="TimesNewRomanPSMT" w:hAnsi="TimesNewRomanPSMT" w:cs="TimesNewRomanPSMT"/>
          <w:sz w:val="24"/>
          <w:szCs w:val="24"/>
        </w:rPr>
        <w:t>o Web integrado [ORACLE, 2014].</w:t>
      </w:r>
    </w:p>
    <w:p w:rsidR="008870BD"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Como </w:t>
      </w:r>
      <w:r w:rsidRPr="008870BD">
        <w:rPr>
          <w:rFonts w:ascii="TimesNewRomanPSMT" w:hAnsi="TimesNewRomanPSMT" w:cs="TimesNewRomanPSMT"/>
          <w:color w:val="000000" w:themeColor="text1"/>
          <w:sz w:val="24"/>
          <w:szCs w:val="24"/>
        </w:rPr>
        <w:t>podemos</w:t>
      </w:r>
      <w:r w:rsidR="008870BD">
        <w:rPr>
          <w:rFonts w:ascii="TimesNewRomanPSMT" w:hAnsi="TimesNewRomanPSMT" w:cs="TimesNewRomanPSMT"/>
          <w:sz w:val="24"/>
          <w:szCs w:val="24"/>
        </w:rPr>
        <w:t xml:space="preserve"> observar acima os </w:t>
      </w:r>
      <w:r>
        <w:rPr>
          <w:rFonts w:ascii="TimesNewRomanPSMT" w:hAnsi="TimesNewRomanPSMT" w:cs="TimesNewRomanPSMT"/>
          <w:sz w:val="24"/>
          <w:szCs w:val="24"/>
        </w:rPr>
        <w:t>servidores</w:t>
      </w:r>
      <w:r w:rsidR="008870BD">
        <w:rPr>
          <w:rFonts w:ascii="TimesNewRomanPSMT" w:hAnsi="TimesNewRomanPSMT" w:cs="TimesNewRomanPSMT"/>
          <w:sz w:val="24"/>
          <w:szCs w:val="24"/>
        </w:rPr>
        <w:t xml:space="preserve"> de aplicação </w:t>
      </w:r>
      <w:r w:rsidRPr="008870BD">
        <w:rPr>
          <w:rFonts w:ascii="TimesNewRomanPSMT" w:hAnsi="TimesNewRomanPSMT" w:cs="TimesNewRomanPSMT"/>
          <w:color w:val="000000" w:themeColor="text1"/>
          <w:sz w:val="24"/>
          <w:szCs w:val="24"/>
        </w:rPr>
        <w:t>GlassFish</w:t>
      </w:r>
      <w:r>
        <w:rPr>
          <w:rFonts w:ascii="TimesNewRomanPSMT" w:hAnsi="TimesNewRomanPSMT" w:cs="TimesNewRomanPSMT"/>
          <w:sz w:val="24"/>
          <w:szCs w:val="24"/>
        </w:rPr>
        <w:t xml:space="preserve"> e JBoss s</w:t>
      </w:r>
      <w:r>
        <w:rPr>
          <w:rFonts w:ascii="Times-Roman" w:hAnsi="Times-Roman" w:cs="Times-Roman"/>
          <w:sz w:val="24"/>
          <w:szCs w:val="24"/>
        </w:rPr>
        <w:t>ã</w:t>
      </w:r>
      <w:r>
        <w:rPr>
          <w:rFonts w:ascii="TimesNewRomanPSMT" w:hAnsi="TimesNewRomanPSMT" w:cs="TimesNewRomanPSMT"/>
          <w:sz w:val="24"/>
          <w:szCs w:val="24"/>
        </w:rPr>
        <w:t>o muito mais poderosos e como</w:t>
      </w:r>
      <w:r w:rsidR="008870BD">
        <w:rPr>
          <w:rFonts w:ascii="TimesNewRomanPSMT" w:hAnsi="TimesNewRomanPSMT" w:cs="TimesNewRomanPSMT"/>
          <w:sz w:val="24"/>
          <w:szCs w:val="24"/>
        </w:rPr>
        <w:t xml:space="preserve"> há a necessidade de execução em ambiente web atendendo várias requisições ao mesmo tempo utilizaremos o Jboss na sua versão 8.2 com o Tomcat direcionando as requisições para as aplicações web.</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bCs/>
          <w:sz w:val="24"/>
          <w:szCs w:val="24"/>
        </w:rPr>
      </w:pPr>
      <w:r w:rsidRPr="0096599E">
        <w:rPr>
          <w:rFonts w:ascii="TimesNewRomanPSMT" w:hAnsi="TimesNewRomanPSMT" w:cs="TimesNewRomanPSMT"/>
          <w:b/>
          <w:sz w:val="24"/>
          <w:szCs w:val="24"/>
        </w:rPr>
        <w:t xml:space="preserve">3.5. </w:t>
      </w:r>
      <w:r w:rsidR="00AF5AA7" w:rsidRPr="0096599E">
        <w:rPr>
          <w:rFonts w:ascii="TimesNewRomanPSMT" w:hAnsi="TimesNewRomanPSMT" w:cs="TimesNewRomanPSMT"/>
          <w:b/>
          <w:i/>
          <w:iCs/>
          <w:sz w:val="24"/>
          <w:szCs w:val="24"/>
        </w:rPr>
        <w:t>WebServices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i/>
          <w:iCs/>
          <w:sz w:val="24"/>
          <w:szCs w:val="24"/>
        </w:rPr>
        <w:t>Service-Oriented Architecture</w:t>
      </w:r>
      <w:r>
        <w:rPr>
          <w:rFonts w:ascii="TimesNewRomanPSMT" w:hAnsi="TimesNewRomanPSMT" w:cs="TimesNewRomanPSMT"/>
          <w:sz w:val="24"/>
          <w:szCs w:val="24"/>
        </w:rPr>
        <w:t xml:space="preserve"> (SOA) ou Arquitetura Orientada a Servi</w:t>
      </w:r>
      <w:r>
        <w:rPr>
          <w:rFonts w:ascii="Times-Roman" w:hAnsi="Times-Roman" w:cs="Times-Roman"/>
          <w:sz w:val="24"/>
          <w:szCs w:val="24"/>
        </w:rPr>
        <w:t>ç</w:t>
      </w:r>
      <w:r>
        <w:rPr>
          <w:rFonts w:ascii="TimesNewRomanPSMT" w:hAnsi="TimesNewRomanPSMT" w:cs="TimesNewRomanPSMT"/>
          <w:sz w:val="24"/>
          <w:szCs w:val="24"/>
        </w:rPr>
        <w:t>os estabelece a rela</w:t>
      </w:r>
      <w:r>
        <w:rPr>
          <w:rFonts w:ascii="Times-Roman" w:hAnsi="Times-Roman" w:cs="Times-Roman"/>
          <w:sz w:val="24"/>
          <w:szCs w:val="24"/>
        </w:rPr>
        <w:t>çã</w:t>
      </w:r>
      <w:r>
        <w:rPr>
          <w:rFonts w:ascii="TimesNewRomanPSMT" w:hAnsi="TimesNewRomanPSMT" w:cs="TimesNewRomanPSMT"/>
          <w:sz w:val="24"/>
          <w:szCs w:val="24"/>
        </w:rPr>
        <w:t>o entre consumidores e prestadores de servi</w:t>
      </w:r>
      <w:r>
        <w:rPr>
          <w:rFonts w:ascii="Times-Roman" w:hAnsi="Times-Roman" w:cs="Times-Roman"/>
          <w:sz w:val="24"/>
          <w:szCs w:val="24"/>
        </w:rPr>
        <w:t>ç</w:t>
      </w:r>
      <w:r>
        <w:rPr>
          <w:rFonts w:ascii="TimesNewRomanPSMT" w:hAnsi="TimesNewRomanPSMT" w:cs="TimesNewRomanPSMT"/>
          <w:sz w:val="24"/>
          <w:szCs w:val="24"/>
        </w:rPr>
        <w:t>os atrav</w:t>
      </w:r>
      <w:r>
        <w:rPr>
          <w:rFonts w:ascii="Times-Roman" w:hAnsi="Times-Roman" w:cs="Times-Roman"/>
          <w:sz w:val="24"/>
          <w:szCs w:val="24"/>
        </w:rPr>
        <w:t>é</w:t>
      </w:r>
      <w:r>
        <w:rPr>
          <w:rFonts w:ascii="TimesNewRomanPSMT" w:hAnsi="TimesNewRomanPSMT" w:cs="TimesNewRomanPSMT"/>
          <w:sz w:val="24"/>
          <w:szCs w:val="24"/>
        </w:rPr>
        <w:t>s de uma lista disponibilizada pelo prestador que pode ser descoberta pelo cliente. Os servi</w:t>
      </w:r>
      <w:r>
        <w:rPr>
          <w:rFonts w:ascii="Times-Roman" w:hAnsi="Times-Roman" w:cs="Times-Roman"/>
          <w:sz w:val="24"/>
          <w:szCs w:val="24"/>
        </w:rPr>
        <w:t>ç</w:t>
      </w:r>
      <w:r>
        <w:rPr>
          <w:rFonts w:ascii="TimesNewRomanPSMT" w:hAnsi="TimesNewRomanPSMT" w:cs="TimesNewRomanPSMT"/>
          <w:sz w:val="24"/>
          <w:szCs w:val="24"/>
        </w:rPr>
        <w:t>os descritos na lista atrav</w:t>
      </w:r>
      <w:r>
        <w:rPr>
          <w:rFonts w:ascii="Times-Roman" w:hAnsi="Times-Roman" w:cs="Times-Roman"/>
          <w:sz w:val="24"/>
          <w:szCs w:val="24"/>
        </w:rPr>
        <w:t>é</w:t>
      </w:r>
      <w:r>
        <w:rPr>
          <w:rFonts w:ascii="TimesNewRomanPSMT" w:hAnsi="TimesNewRomanPSMT" w:cs="TimesNewRomanPSMT"/>
          <w:sz w:val="24"/>
          <w:szCs w:val="24"/>
        </w:rPr>
        <w:t>s de um contrato podem ser usados e reutilizados mantendo uma rela</w:t>
      </w:r>
      <w:r>
        <w:rPr>
          <w:rFonts w:ascii="Times-Roman" w:hAnsi="Times-Roman" w:cs="Times-Roman"/>
          <w:sz w:val="24"/>
          <w:szCs w:val="24"/>
        </w:rPr>
        <w:t>çã</w:t>
      </w:r>
      <w:r>
        <w:rPr>
          <w:rFonts w:ascii="TimesNewRomanPSMT" w:hAnsi="TimesNewRomanPSMT" w:cs="TimesNewRomanPSMT"/>
          <w:sz w:val="24"/>
          <w:szCs w:val="24"/>
        </w:rPr>
        <w:t>o m</w:t>
      </w:r>
      <w:r>
        <w:rPr>
          <w:rFonts w:ascii="Times-Roman" w:hAnsi="Times-Roman" w:cs="Times-Roman"/>
          <w:sz w:val="24"/>
          <w:szCs w:val="24"/>
        </w:rPr>
        <w:t>í</w:t>
      </w:r>
      <w:r>
        <w:rPr>
          <w:rFonts w:ascii="TimesNewRomanPSMT" w:hAnsi="TimesNewRomanPSMT" w:cs="TimesNewRomanPSMT"/>
          <w:sz w:val="24"/>
          <w:szCs w:val="24"/>
        </w:rPr>
        <w:t>nima de depend</w:t>
      </w:r>
      <w:r>
        <w:rPr>
          <w:rFonts w:ascii="Times-Roman" w:hAnsi="Times-Roman" w:cs="Times-Roman"/>
          <w:sz w:val="24"/>
          <w:szCs w:val="24"/>
        </w:rPr>
        <w:t>ê</w:t>
      </w:r>
      <w:r>
        <w:rPr>
          <w:rFonts w:ascii="TimesNewRomanPSMT" w:hAnsi="TimesNewRomanPSMT" w:cs="TimesNewRomanPSMT"/>
          <w:sz w:val="24"/>
          <w:szCs w:val="24"/>
        </w:rPr>
        <w:t>ncia (acoplamento fraco) e, al</w:t>
      </w:r>
      <w:r>
        <w:rPr>
          <w:rFonts w:ascii="Times-Roman" w:hAnsi="Times-Roman" w:cs="Times-Roman"/>
          <w:sz w:val="24"/>
          <w:szCs w:val="24"/>
        </w:rPr>
        <w:t>é</w:t>
      </w:r>
      <w:r>
        <w:rPr>
          <w:rFonts w:ascii="TimesNewRomanPSMT" w:hAnsi="TimesNewRomanPSMT" w:cs="TimesNewRomanPSMT"/>
          <w:sz w:val="24"/>
          <w:szCs w:val="24"/>
        </w:rPr>
        <w:t>m disso, podem ser compostos, ou seja, um servi</w:t>
      </w:r>
      <w:r>
        <w:rPr>
          <w:rFonts w:ascii="Times-Roman" w:hAnsi="Times-Roman" w:cs="Times-Roman"/>
          <w:sz w:val="24"/>
          <w:szCs w:val="24"/>
        </w:rPr>
        <w:t>ç</w:t>
      </w:r>
      <w:r>
        <w:rPr>
          <w:rFonts w:ascii="TimesNewRomanPSMT" w:hAnsi="TimesNewRomanPSMT" w:cs="TimesNewRomanPSMT"/>
          <w:sz w:val="24"/>
          <w:szCs w:val="24"/>
        </w:rPr>
        <w:t>o pode utilizar outros servi</w:t>
      </w:r>
      <w:r>
        <w:rPr>
          <w:rFonts w:ascii="Times-Roman" w:hAnsi="Times-Roman" w:cs="Times-Roman"/>
          <w:sz w:val="24"/>
          <w:szCs w:val="24"/>
        </w:rPr>
        <w:t>ç</w:t>
      </w:r>
      <w:r>
        <w:rPr>
          <w:rFonts w:ascii="TimesNewRomanPSMT" w:hAnsi="TimesNewRomanPSMT" w:cs="TimesNewRomanPSMT"/>
          <w:sz w:val="24"/>
          <w:szCs w:val="24"/>
        </w:rPr>
        <w:t>os.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FIGURA 2 EST</w:t>
      </w:r>
      <w:r>
        <w:rPr>
          <w:rFonts w:ascii="Times-Roman" w:hAnsi="Times-Roman" w:cs="Times-Roman"/>
          <w:sz w:val="24"/>
          <w:szCs w:val="24"/>
        </w:rPr>
        <w:t>Á</w:t>
      </w:r>
      <w:r>
        <w:rPr>
          <w:rFonts w:ascii="TimesNewRomanPSMT" w:hAnsi="TimesNewRomanPSMT" w:cs="TimesNewRomanPSMT"/>
          <w:sz w:val="24"/>
          <w:szCs w:val="24"/>
        </w:rPr>
        <w:t xml:space="preserve"> SOLTA.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120" w:after="120" w:line="360" w:lineRule="auto"/>
        <w:ind w:right="-1"/>
        <w:jc w:val="center"/>
        <w:rPr>
          <w:rFonts w:ascii="TimesNewRomanPSMT" w:hAnsi="TimesNewRomanPSMT" w:cs="TimesNewRomanPSMT"/>
          <w:b/>
          <w:bCs/>
          <w:sz w:val="18"/>
          <w:szCs w:val="18"/>
        </w:rPr>
      </w:pPr>
      <w:r>
        <w:rPr>
          <w:rFonts w:ascii="TimesNewRomanPSMT" w:hAnsi="TimesNewRomanPSMT" w:cs="TimesNewRomanPSMT"/>
          <w:b/>
          <w:bCs/>
          <w:sz w:val="20"/>
          <w:szCs w:val="20"/>
        </w:rPr>
        <w:t>Figura 2. Arquitetura de Webservices. [IBM 2014].</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sidRPr="00AF5AA7">
        <w:rPr>
          <w:rFonts w:ascii="TimesNewRomanPSMT" w:hAnsi="TimesNewRomanPSMT" w:cs="TimesNewRomanPSMT"/>
          <w:color w:val="000000" w:themeColor="text1"/>
          <w:sz w:val="24"/>
          <w:szCs w:val="24"/>
        </w:rPr>
        <w:lastRenderedPageBreak/>
        <w:t>Web</w:t>
      </w:r>
      <w:r w:rsidR="00AF5AA7" w:rsidRPr="00AF5AA7">
        <w:rPr>
          <w:rFonts w:ascii="TimesNewRomanPSMT" w:hAnsi="TimesNewRomanPSMT" w:cs="TimesNewRomanPSMT"/>
          <w:color w:val="000000" w:themeColor="text1"/>
          <w:sz w:val="24"/>
          <w:szCs w:val="24"/>
        </w:rPr>
        <w:t>S</w:t>
      </w:r>
      <w:r w:rsidRPr="00AF5AA7">
        <w:rPr>
          <w:rFonts w:ascii="TimesNewRomanPSMT" w:hAnsi="TimesNewRomanPSMT" w:cs="TimesNewRomanPSMT"/>
          <w:color w:val="000000" w:themeColor="text1"/>
          <w:sz w:val="24"/>
          <w:szCs w:val="24"/>
        </w:rPr>
        <w:t>ervices</w:t>
      </w:r>
      <w:r>
        <w:rPr>
          <w:rFonts w:ascii="TimesNewRomanPSMT" w:hAnsi="TimesNewRomanPSMT" w:cs="TimesNewRomanPSMT"/>
          <w:sz w:val="24"/>
          <w:szCs w:val="24"/>
        </w:rPr>
        <w:t xml:space="preserve"> s</w:t>
      </w:r>
      <w:r>
        <w:rPr>
          <w:rFonts w:ascii="Times-Roman" w:hAnsi="Times-Roman" w:cs="Times-Roman"/>
          <w:sz w:val="24"/>
          <w:szCs w:val="24"/>
        </w:rPr>
        <w:t>ã</w:t>
      </w:r>
      <w:r>
        <w:rPr>
          <w:rFonts w:ascii="TimesNewRomanPSMT" w:hAnsi="TimesNewRomanPSMT" w:cs="TimesNewRomanPSMT"/>
          <w:sz w:val="24"/>
          <w:szCs w:val="24"/>
        </w:rPr>
        <w:t>o softwares constituintes da Arquitetura Orientada a Servi</w:t>
      </w:r>
      <w:r>
        <w:rPr>
          <w:rFonts w:ascii="Times-Roman" w:hAnsi="Times-Roman" w:cs="Times-Roman"/>
          <w:sz w:val="24"/>
          <w:szCs w:val="24"/>
        </w:rPr>
        <w:t>ç</w:t>
      </w:r>
      <w:r>
        <w:rPr>
          <w:rFonts w:ascii="TimesNewRomanPSMT" w:hAnsi="TimesNewRomanPSMT" w:cs="TimesNewRomanPSMT"/>
          <w:sz w:val="24"/>
          <w:szCs w:val="24"/>
        </w:rPr>
        <w:t>os (SOA) com grande interoperabilidade. Podem interligar sistemas de fornecedores distintos usando diferentes sistemas operacionais e escritos em linguagens de programa</w:t>
      </w:r>
      <w:r>
        <w:rPr>
          <w:rFonts w:ascii="Times-Roman" w:hAnsi="Times-Roman" w:cs="Times-Roman"/>
          <w:sz w:val="24"/>
          <w:szCs w:val="24"/>
        </w:rPr>
        <w:t>çã</w:t>
      </w:r>
      <w:r>
        <w:rPr>
          <w:rFonts w:ascii="TimesNewRomanPSMT" w:hAnsi="TimesNewRomanPSMT" w:cs="TimesNewRomanPSMT"/>
          <w:sz w:val="24"/>
          <w:szCs w:val="24"/>
        </w:rPr>
        <w:t>o diferentes [RAMOS, 2012].</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 pilha de protocolos u</w:t>
      </w:r>
      <w:r w:rsidR="00AF5AA7">
        <w:rPr>
          <w:rFonts w:ascii="TimesNewRomanPSMT" w:hAnsi="TimesNewRomanPSMT" w:cs="TimesNewRomanPSMT"/>
          <w:sz w:val="24"/>
          <w:szCs w:val="24"/>
        </w:rPr>
        <w:t xml:space="preserve">tilizados nos webservices </w:t>
      </w:r>
      <w:r>
        <w:rPr>
          <w:rFonts w:ascii="TimesNewRomanPSMT" w:hAnsi="TimesNewRomanPSMT" w:cs="TimesNewRomanPSMT"/>
          <w:sz w:val="24"/>
          <w:szCs w:val="24"/>
        </w:rPr>
        <w:t>pode ser dividida em 4 camadas [CERAMI, 2002]:</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Busca e Descoberta </w:t>
      </w:r>
      <w:r>
        <w:rPr>
          <w:rFonts w:ascii="Times-Roman" w:hAnsi="Times-Roman" w:cs="Times-Roman"/>
          <w:sz w:val="24"/>
          <w:szCs w:val="24"/>
        </w:rPr>
        <w:t>–</w:t>
      </w:r>
      <w:r>
        <w:rPr>
          <w:rFonts w:ascii="TimesNewRomanPSMT" w:hAnsi="TimesNewRomanPSMT" w:cs="TimesNewRomanPSMT"/>
          <w:sz w:val="24"/>
          <w:szCs w:val="24"/>
        </w:rPr>
        <w:t xml:space="preserve"> u</w:t>
      </w:r>
      <w:r w:rsidR="00AF5AA7">
        <w:rPr>
          <w:rFonts w:ascii="TimesNewRomanPSMT" w:hAnsi="TimesNewRomanPSMT" w:cs="TimesNewRomanPSMT"/>
          <w:sz w:val="24"/>
          <w:szCs w:val="24"/>
        </w:rPr>
        <w:t>tilizando</w:t>
      </w:r>
      <w:r>
        <w:rPr>
          <w:rFonts w:ascii="TimesNewRomanPSMT" w:hAnsi="TimesNewRomanPSMT" w:cs="TimesNewRomanPSMT"/>
          <w:sz w:val="24"/>
          <w:szCs w:val="24"/>
        </w:rPr>
        <w:t xml:space="preserve"> protocolo UDDI.</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WSDL </w:t>
      </w:r>
      <w:r>
        <w:rPr>
          <w:rFonts w:ascii="Times-Roman" w:hAnsi="Times-Roman" w:cs="Times-Roman"/>
          <w:sz w:val="24"/>
          <w:szCs w:val="24"/>
        </w:rPr>
        <w:t>–</w:t>
      </w:r>
      <w:r>
        <w:rPr>
          <w:rFonts w:ascii="TimesNewRomanPSMT" w:hAnsi="TimesNewRomanPSMT" w:cs="TimesNewRomanPSMT"/>
          <w:sz w:val="24"/>
          <w:szCs w:val="24"/>
        </w:rPr>
        <w:t xml:space="preserve"> Respons</w:t>
      </w:r>
      <w:r>
        <w:rPr>
          <w:rFonts w:ascii="Times-Roman" w:hAnsi="Times-Roman" w:cs="Times-Roman"/>
          <w:sz w:val="24"/>
          <w:szCs w:val="24"/>
        </w:rPr>
        <w:t>á</w:t>
      </w:r>
      <w:r>
        <w:rPr>
          <w:rFonts w:ascii="TimesNewRomanPSMT" w:hAnsi="TimesNewRomanPSMT" w:cs="TimesNewRomanPSMT"/>
          <w:sz w:val="24"/>
          <w:szCs w:val="24"/>
        </w:rPr>
        <w:t>vel pela descri</w:t>
      </w:r>
      <w:r>
        <w:rPr>
          <w:rFonts w:ascii="Times-Roman" w:hAnsi="Times-Roman" w:cs="Times-Roman"/>
          <w:sz w:val="24"/>
          <w:szCs w:val="24"/>
        </w:rPr>
        <w:t>çã</w:t>
      </w:r>
      <w:r>
        <w:rPr>
          <w:rFonts w:ascii="TimesNewRomanPSMT" w:hAnsi="TimesNewRomanPSMT" w:cs="TimesNewRomanPSMT"/>
          <w:sz w:val="24"/>
          <w:szCs w:val="24"/>
        </w:rPr>
        <w:t>o dos servi</w:t>
      </w:r>
      <w:r>
        <w:rPr>
          <w:rFonts w:ascii="Times-Roman" w:hAnsi="Times-Roman" w:cs="Times-Roman"/>
          <w:sz w:val="24"/>
          <w:szCs w:val="24"/>
        </w:rPr>
        <w:t>ç</w:t>
      </w:r>
      <w:r>
        <w:rPr>
          <w:rFonts w:ascii="TimesNewRomanPSMT" w:hAnsi="TimesNewRomanPSMT" w:cs="TimesNewRomanPSMT"/>
          <w:sz w:val="24"/>
          <w:szCs w:val="24"/>
        </w:rPr>
        <w:t>os.</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Troca de mensagens </w:t>
      </w:r>
      <w:r>
        <w:rPr>
          <w:rFonts w:ascii="Times-Roman" w:hAnsi="Times-Roman" w:cs="Times-Roman"/>
          <w:sz w:val="24"/>
          <w:szCs w:val="24"/>
        </w:rPr>
        <w:t>–</w:t>
      </w:r>
      <w:r>
        <w:rPr>
          <w:rFonts w:ascii="TimesNewRomanPSMT" w:hAnsi="TimesNewRomanPSMT" w:cs="TimesNewRomanPSMT"/>
          <w:sz w:val="24"/>
          <w:szCs w:val="24"/>
        </w:rPr>
        <w:t xml:space="preserve"> usando protocolos XML-RPC, SOAP e XML</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Transporte </w:t>
      </w:r>
      <w:r>
        <w:rPr>
          <w:rFonts w:ascii="Times-Roman" w:hAnsi="Times-Roman" w:cs="Times-Roman"/>
          <w:sz w:val="24"/>
          <w:szCs w:val="24"/>
        </w:rPr>
        <w:t>–</w:t>
      </w:r>
      <w:r>
        <w:rPr>
          <w:rFonts w:ascii="TimesNewRomanPSMT" w:hAnsi="TimesNewRomanPSMT" w:cs="TimesNewRomanPSMT"/>
          <w:sz w:val="24"/>
          <w:szCs w:val="24"/>
        </w:rPr>
        <w:t xml:space="preserve"> usando protocolos |HTTP, SMTP, FTP, BEEP.</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i/>
          <w:iCs/>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bCs/>
          <w:sz w:val="24"/>
          <w:szCs w:val="24"/>
        </w:rPr>
      </w:pPr>
      <w:r w:rsidRPr="0096599E">
        <w:rPr>
          <w:rFonts w:ascii="TimesNewRomanPSMT" w:hAnsi="TimesNewRomanPSMT" w:cs="TimesNewRomanPSMT"/>
          <w:b/>
          <w:i/>
          <w:iCs/>
          <w:sz w:val="24"/>
          <w:szCs w:val="24"/>
        </w:rPr>
        <w:t>3.6. Webservices</w:t>
      </w:r>
      <w:r w:rsidRPr="0096599E">
        <w:rPr>
          <w:rFonts w:ascii="TimesNewRomanPSMT" w:hAnsi="TimesNewRomanPSMT" w:cs="TimesNewRomanPSMT"/>
          <w:b/>
          <w:sz w:val="24"/>
          <w:szCs w:val="24"/>
        </w:rPr>
        <w:t xml:space="preserve"> </w:t>
      </w:r>
      <w:r w:rsidRPr="0096599E">
        <w:rPr>
          <w:rFonts w:ascii="TimesNewRomanPSMT" w:hAnsi="TimesNewRomanPSMT" w:cs="TimesNewRomanPSMT"/>
          <w:b/>
          <w:i/>
          <w:iCs/>
          <w:sz w:val="24"/>
          <w:szCs w:val="24"/>
        </w:rPr>
        <w:t>SOAP-WSDL vs RESTFul</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Ricardo Ramos de Oliveira [RAMOS, 2012] realizou uma compara</w:t>
      </w:r>
      <w:r>
        <w:rPr>
          <w:rFonts w:ascii="Times-Roman" w:hAnsi="Times-Roman" w:cs="Times-Roman"/>
          <w:sz w:val="24"/>
          <w:szCs w:val="24"/>
        </w:rPr>
        <w:t>çã</w:t>
      </w:r>
      <w:r>
        <w:rPr>
          <w:rFonts w:ascii="TimesNewRomanPSMT" w:hAnsi="TimesNewRomanPSMT" w:cs="TimesNewRomanPSMT"/>
          <w:sz w:val="24"/>
          <w:szCs w:val="24"/>
        </w:rPr>
        <w:t xml:space="preserve">o entre a manutenibilidade de </w:t>
      </w:r>
      <w:r w:rsidRPr="00861D1D">
        <w:rPr>
          <w:rFonts w:ascii="TimesNewRomanPSMT" w:hAnsi="TimesNewRomanPSMT" w:cs="TimesNewRomanPSMT"/>
          <w:color w:val="000000" w:themeColor="text1"/>
          <w:sz w:val="24"/>
          <w:szCs w:val="24"/>
        </w:rPr>
        <w:t>webservices</w:t>
      </w:r>
      <w:r>
        <w:rPr>
          <w:rFonts w:ascii="TimesNewRomanPSMT" w:hAnsi="TimesNewRomanPSMT" w:cs="TimesNewRomanPSMT"/>
          <w:sz w:val="24"/>
          <w:szCs w:val="24"/>
        </w:rPr>
        <w:t xml:space="preserve"> confeccionados usando protocolo SOAP e linguagem de defini</w:t>
      </w:r>
      <w:r>
        <w:rPr>
          <w:rFonts w:ascii="Times-Roman" w:hAnsi="Times-Roman" w:cs="Times-Roman"/>
          <w:sz w:val="24"/>
          <w:szCs w:val="24"/>
        </w:rPr>
        <w:t>çã</w:t>
      </w:r>
      <w:r>
        <w:rPr>
          <w:rFonts w:ascii="TimesNewRomanPSMT" w:hAnsi="TimesNewRomanPSMT" w:cs="TimesNewRomanPSMT"/>
          <w:sz w:val="24"/>
          <w:szCs w:val="24"/>
        </w:rPr>
        <w:t xml:space="preserve">o WSDL e </w:t>
      </w:r>
      <w:r w:rsidRPr="00861D1D">
        <w:rPr>
          <w:rFonts w:ascii="TimesNewRomanPSMT" w:hAnsi="TimesNewRomanPSMT" w:cs="TimesNewRomanPSMT"/>
          <w:color w:val="000000" w:themeColor="text1"/>
          <w:sz w:val="24"/>
          <w:szCs w:val="24"/>
        </w:rPr>
        <w:t>web</w:t>
      </w:r>
      <w:r w:rsidR="00861D1D" w:rsidRPr="00861D1D">
        <w:rPr>
          <w:rFonts w:ascii="TimesNewRomanPSMT" w:hAnsi="TimesNewRomanPSMT" w:cs="TimesNewRomanPSMT"/>
          <w:color w:val="000000" w:themeColor="text1"/>
          <w:sz w:val="24"/>
          <w:szCs w:val="24"/>
        </w:rPr>
        <w:t>s</w:t>
      </w:r>
      <w:r w:rsidRPr="00861D1D">
        <w:rPr>
          <w:rFonts w:ascii="TimesNewRomanPSMT" w:hAnsi="TimesNewRomanPSMT" w:cs="TimesNewRomanPSMT"/>
          <w:color w:val="000000" w:themeColor="text1"/>
          <w:sz w:val="24"/>
          <w:szCs w:val="24"/>
        </w:rPr>
        <w:t>ervices</w:t>
      </w:r>
      <w:r>
        <w:rPr>
          <w:rFonts w:ascii="TimesNewRomanPSMT" w:hAnsi="TimesNewRomanPSMT" w:cs="TimesNewRomanPSMT"/>
          <w:sz w:val="24"/>
          <w:szCs w:val="24"/>
        </w:rPr>
        <w:t xml:space="preserve"> confeccionados usando a arquitetura </w:t>
      </w:r>
      <w:r w:rsidR="00861D1D">
        <w:rPr>
          <w:rFonts w:ascii="TimesNewRomanPSMT" w:hAnsi="TimesNewRomanPSMT" w:cs="TimesNewRomanPSMT"/>
          <w:sz w:val="24"/>
          <w:szCs w:val="24"/>
        </w:rPr>
        <w:t>RESTFul.</w:t>
      </w:r>
      <w:r>
        <w:rPr>
          <w:rFonts w:ascii="TimesNewRomanPSMT" w:hAnsi="TimesNewRomanPSMT" w:cs="TimesNewRomanPSMT"/>
          <w:sz w:val="24"/>
          <w:szCs w:val="24"/>
        </w:rPr>
        <w:t xml:space="preserve"> Segundo sua conclus</w:t>
      </w:r>
      <w:r>
        <w:rPr>
          <w:rFonts w:ascii="Times-Roman" w:hAnsi="Times-Roman" w:cs="Times-Roman"/>
          <w:sz w:val="24"/>
          <w:szCs w:val="24"/>
        </w:rPr>
        <w:t>ã</w:t>
      </w:r>
      <w:r>
        <w:rPr>
          <w:rFonts w:ascii="TimesNewRomanPSMT" w:hAnsi="TimesNewRomanPSMT" w:cs="TimesNewRomanPSMT"/>
          <w:sz w:val="24"/>
          <w:szCs w:val="24"/>
        </w:rPr>
        <w:t>o webservices SOAP-WSDL s</w:t>
      </w:r>
      <w:r>
        <w:rPr>
          <w:rFonts w:ascii="Times-Roman" w:hAnsi="Times-Roman" w:cs="Times-Roman"/>
          <w:sz w:val="24"/>
          <w:szCs w:val="24"/>
        </w:rPr>
        <w:t>ã</w:t>
      </w:r>
      <w:r>
        <w:rPr>
          <w:rFonts w:ascii="TimesNewRomanPSMT" w:hAnsi="TimesNewRomanPSMT" w:cs="TimesNewRomanPSMT"/>
          <w:sz w:val="24"/>
          <w:szCs w:val="24"/>
        </w:rPr>
        <w:t>o mais manuten</w:t>
      </w:r>
      <w:r>
        <w:rPr>
          <w:rFonts w:ascii="Times-Roman" w:hAnsi="Times-Roman" w:cs="Times-Roman"/>
          <w:sz w:val="24"/>
          <w:szCs w:val="24"/>
        </w:rPr>
        <w:t>í</w:t>
      </w:r>
      <w:r>
        <w:rPr>
          <w:rFonts w:ascii="TimesNewRomanPSMT" w:hAnsi="TimesNewRomanPSMT" w:cs="TimesNewRomanPSMT"/>
          <w:sz w:val="24"/>
          <w:szCs w:val="24"/>
        </w:rPr>
        <w:t xml:space="preserve">veis do lado cliente, enquanto </w:t>
      </w:r>
      <w:r w:rsidRPr="00861D1D">
        <w:rPr>
          <w:rFonts w:ascii="TimesNewRomanPSMT" w:hAnsi="TimesNewRomanPSMT" w:cs="TimesNewRomanPSMT"/>
          <w:color w:val="000000" w:themeColor="text1"/>
          <w:sz w:val="24"/>
          <w:szCs w:val="24"/>
        </w:rPr>
        <w:t xml:space="preserve">webservices RESTFul </w:t>
      </w:r>
      <w:r>
        <w:rPr>
          <w:rFonts w:ascii="TimesNewRomanPSMT" w:hAnsi="TimesNewRomanPSMT" w:cs="TimesNewRomanPSMT"/>
          <w:sz w:val="24"/>
          <w:szCs w:val="24"/>
        </w:rPr>
        <w:t>s</w:t>
      </w:r>
      <w:r>
        <w:rPr>
          <w:rFonts w:ascii="Times-Roman" w:hAnsi="Times-Roman" w:cs="Times-Roman"/>
          <w:sz w:val="24"/>
          <w:szCs w:val="24"/>
        </w:rPr>
        <w:t>ã</w:t>
      </w:r>
      <w:r>
        <w:rPr>
          <w:rFonts w:ascii="TimesNewRomanPSMT" w:hAnsi="TimesNewRomanPSMT" w:cs="TimesNewRomanPSMT"/>
          <w:sz w:val="24"/>
          <w:szCs w:val="24"/>
        </w:rPr>
        <w:t>o mais manuten</w:t>
      </w:r>
      <w:r>
        <w:rPr>
          <w:rFonts w:ascii="Times-Roman" w:hAnsi="Times-Roman" w:cs="Times-Roman"/>
          <w:sz w:val="24"/>
          <w:szCs w:val="24"/>
        </w:rPr>
        <w:t>í</w:t>
      </w:r>
      <w:r>
        <w:rPr>
          <w:rFonts w:ascii="TimesNewRomanPSMT" w:hAnsi="TimesNewRomanPSMT" w:cs="TimesNewRomanPSMT"/>
          <w:sz w:val="24"/>
          <w:szCs w:val="24"/>
        </w:rPr>
        <w:t xml:space="preserve">veis do lado servidor. </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bCs/>
          <w:sz w:val="24"/>
          <w:szCs w:val="24"/>
        </w:rPr>
      </w:pPr>
      <w:r w:rsidRPr="0096599E">
        <w:rPr>
          <w:rFonts w:ascii="TimesNewRomanPSMT" w:hAnsi="TimesNewRomanPSMT" w:cs="TimesNewRomanPSMT"/>
          <w:b/>
          <w:sz w:val="24"/>
          <w:szCs w:val="24"/>
        </w:rPr>
        <w:t>3.7. Framework para RESTful em Java (Jersey)</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O JAX-RS </w:t>
      </w:r>
      <w:r>
        <w:rPr>
          <w:rFonts w:ascii="Times-Roman" w:hAnsi="Times-Roman" w:cs="Times-Roman"/>
          <w:sz w:val="24"/>
          <w:szCs w:val="24"/>
        </w:rPr>
        <w:t>é</w:t>
      </w:r>
      <w:r>
        <w:rPr>
          <w:rFonts w:ascii="TimesNewRomanPSMT" w:hAnsi="TimesNewRomanPSMT" w:cs="TimesNewRomanPSMT"/>
          <w:sz w:val="24"/>
          <w:szCs w:val="24"/>
        </w:rPr>
        <w:t xml:space="preserve"> a especifica</w:t>
      </w:r>
      <w:r>
        <w:rPr>
          <w:rFonts w:ascii="Times-Roman" w:hAnsi="Times-Roman" w:cs="Times-Roman"/>
          <w:sz w:val="24"/>
          <w:szCs w:val="24"/>
        </w:rPr>
        <w:t>çã</w:t>
      </w:r>
      <w:r>
        <w:rPr>
          <w:rFonts w:ascii="TimesNewRomanPSMT" w:hAnsi="TimesNewRomanPSMT" w:cs="TimesNewRomanPSMT"/>
          <w:sz w:val="24"/>
          <w:szCs w:val="24"/>
        </w:rPr>
        <w:t xml:space="preserve">o Java para o uso de </w:t>
      </w:r>
      <w:r w:rsidRPr="00861D1D">
        <w:rPr>
          <w:rFonts w:ascii="TimesNewRomanPSMT" w:hAnsi="TimesNewRomanPSMT" w:cs="TimesNewRomanPSMT"/>
          <w:color w:val="000000" w:themeColor="text1"/>
          <w:sz w:val="24"/>
          <w:szCs w:val="24"/>
        </w:rPr>
        <w:t xml:space="preserve">Web Services Rest. O Jersey </w:t>
      </w:r>
      <w:r>
        <w:rPr>
          <w:rFonts w:ascii="TimesNewRomanPSMT" w:hAnsi="TimesNewRomanPSMT" w:cs="TimesNewRomanPSMT"/>
          <w:sz w:val="24"/>
          <w:szCs w:val="24"/>
        </w:rPr>
        <w:t>implementa e expande a especifica</w:t>
      </w:r>
      <w:r>
        <w:rPr>
          <w:rFonts w:ascii="Times-Roman" w:hAnsi="Times-Roman" w:cs="Times-Roman"/>
          <w:sz w:val="24"/>
          <w:szCs w:val="24"/>
        </w:rPr>
        <w:t>çã</w:t>
      </w:r>
      <w:r>
        <w:rPr>
          <w:rFonts w:ascii="TimesNewRomanPSMT" w:hAnsi="TimesNewRomanPSMT" w:cs="TimesNewRomanPSMT"/>
          <w:sz w:val="24"/>
          <w:szCs w:val="24"/>
        </w:rPr>
        <w:t>o JAX-RS. Sua vers</w:t>
      </w:r>
      <w:r>
        <w:rPr>
          <w:rFonts w:ascii="Times-Roman" w:hAnsi="Times-Roman" w:cs="Times-Roman"/>
          <w:sz w:val="24"/>
          <w:szCs w:val="24"/>
        </w:rPr>
        <w:t>ã</w:t>
      </w:r>
      <w:r>
        <w:rPr>
          <w:rFonts w:ascii="TimesNewRomanPSMT" w:hAnsi="TimesNewRomanPSMT" w:cs="TimesNewRomanPSMT"/>
          <w:sz w:val="24"/>
          <w:szCs w:val="24"/>
        </w:rPr>
        <w:t xml:space="preserve">o mais atual </w:t>
      </w:r>
      <w:r>
        <w:rPr>
          <w:rFonts w:ascii="Times-Roman" w:hAnsi="Times-Roman" w:cs="Times-Roman"/>
          <w:sz w:val="24"/>
          <w:szCs w:val="24"/>
        </w:rPr>
        <w:t>é</w:t>
      </w:r>
      <w:r>
        <w:rPr>
          <w:rFonts w:ascii="TimesNewRomanPSMT" w:hAnsi="TimesNewRomanPSMT" w:cs="TimesNewRomanPSMT"/>
          <w:sz w:val="24"/>
          <w:szCs w:val="24"/>
        </w:rPr>
        <w:t xml:space="preserve"> a 2.7 [JERSEY, 2014].</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Pr="0096599E" w:rsidRDefault="007F0525">
      <w:pPr>
        <w:widowControl w:val="0"/>
        <w:autoSpaceDE w:val="0"/>
        <w:autoSpaceDN w:val="0"/>
        <w:adjustRightInd w:val="0"/>
        <w:spacing w:after="0" w:line="240" w:lineRule="auto"/>
        <w:ind w:right="-1"/>
        <w:rPr>
          <w:rFonts w:ascii="TimesNewRomanPSMT" w:hAnsi="TimesNewRomanPSMT" w:cs="TimesNewRomanPSMT"/>
          <w:b/>
          <w:bCs/>
          <w:sz w:val="24"/>
          <w:szCs w:val="24"/>
        </w:rPr>
      </w:pPr>
      <w:r w:rsidRPr="0096599E">
        <w:rPr>
          <w:rFonts w:ascii="TimesNewRomanPSMT" w:hAnsi="TimesNewRomanPSMT" w:cs="TimesNewRomanPSMT"/>
          <w:b/>
          <w:sz w:val="24"/>
          <w:szCs w:val="24"/>
        </w:rPr>
        <w:t>3.8. JSON e Gson</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 xml:space="preserve">A biblioteca Gson </w:t>
      </w:r>
      <w:r>
        <w:rPr>
          <w:rFonts w:ascii="Times-Roman" w:hAnsi="Times-Roman" w:cs="Times-Roman"/>
          <w:sz w:val="24"/>
          <w:szCs w:val="24"/>
        </w:rPr>
        <w:t>é</w:t>
      </w:r>
      <w:r>
        <w:rPr>
          <w:rFonts w:ascii="TimesNewRomanPSMT" w:hAnsi="TimesNewRomanPSMT" w:cs="TimesNewRomanPSMT"/>
          <w:sz w:val="24"/>
          <w:szCs w:val="24"/>
        </w:rPr>
        <w:t xml:space="preserve"> uma biblioteca que pode ser usada para converter objetos Java em suas representa</w:t>
      </w:r>
      <w:r>
        <w:rPr>
          <w:rFonts w:ascii="Times-Roman" w:hAnsi="Times-Roman" w:cs="Times-Roman"/>
          <w:sz w:val="24"/>
          <w:szCs w:val="24"/>
        </w:rPr>
        <w:t>çõ</w:t>
      </w:r>
      <w:r>
        <w:rPr>
          <w:rFonts w:ascii="TimesNewRomanPSMT" w:hAnsi="TimesNewRomanPSMT" w:cs="TimesNewRomanPSMT"/>
          <w:sz w:val="24"/>
          <w:szCs w:val="24"/>
        </w:rPr>
        <w:t>es em JSON [GSON, 2014].</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60" w:line="240" w:lineRule="auto"/>
        <w:ind w:right="-1"/>
        <w:rPr>
          <w:rFonts w:ascii="TimesNewRomanPSMT" w:hAnsi="TimesNewRomanPSMT" w:cs="TimesNewRomanPSMT"/>
          <w:b/>
          <w:bCs/>
          <w:sz w:val="32"/>
          <w:szCs w:val="32"/>
        </w:rPr>
      </w:pPr>
      <w:r>
        <w:rPr>
          <w:rFonts w:ascii="TimesNewRomanPSMT" w:hAnsi="TimesNewRomanPSMT" w:cs="TimesNewRomanPSMT"/>
          <w:b/>
          <w:bCs/>
          <w:sz w:val="32"/>
          <w:szCs w:val="32"/>
        </w:rPr>
        <w:br w:type="page"/>
      </w:r>
      <w:r>
        <w:rPr>
          <w:rFonts w:ascii="Calibri" w:hAnsi="Calibri" w:cs="Calibri"/>
          <w:b/>
          <w:bCs/>
          <w:sz w:val="32"/>
          <w:szCs w:val="32"/>
        </w:rPr>
        <w:lastRenderedPageBreak/>
        <w:t>4. Metodologia</w:t>
      </w:r>
    </w:p>
    <w:p w:rsidR="00AA4A4F" w:rsidRDefault="00AA4A4F">
      <w:pPr>
        <w:widowControl w:val="0"/>
        <w:autoSpaceDE w:val="0"/>
        <w:autoSpaceDN w:val="0"/>
        <w:adjustRightInd w:val="0"/>
        <w:spacing w:after="0" w:line="240" w:lineRule="auto"/>
        <w:ind w:right="-1"/>
        <w:rPr>
          <w:rFonts w:ascii="TimesNewRomanPSMT" w:hAnsi="TimesNewRomanPSMT" w:cs="TimesNewRomanPSMT"/>
          <w:sz w:val="20"/>
          <w:szCs w:val="20"/>
        </w:rPr>
      </w:pPr>
    </w:p>
    <w:p w:rsidR="00AA4A4F" w:rsidRDefault="007F0525" w:rsidP="00861D1D">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O trabalho ser</w:t>
      </w:r>
      <w:r>
        <w:rPr>
          <w:rFonts w:ascii="Times-Roman" w:hAnsi="Times-Roman" w:cs="Times-Roman"/>
          <w:sz w:val="24"/>
          <w:szCs w:val="24"/>
        </w:rPr>
        <w:t>á</w:t>
      </w:r>
      <w:r>
        <w:rPr>
          <w:rFonts w:ascii="TimesNewRomanPSMT" w:hAnsi="TimesNewRomanPSMT" w:cs="TimesNewRomanPSMT"/>
          <w:sz w:val="24"/>
          <w:szCs w:val="24"/>
        </w:rPr>
        <w:t xml:space="preserve"> desenvolvido com base um uma pesquisa explorat</w:t>
      </w:r>
      <w:r>
        <w:rPr>
          <w:rFonts w:ascii="Times-Roman" w:hAnsi="Times-Roman" w:cs="Times-Roman"/>
          <w:sz w:val="24"/>
          <w:szCs w:val="24"/>
        </w:rPr>
        <w:t>ó</w:t>
      </w:r>
      <w:r>
        <w:rPr>
          <w:rFonts w:ascii="TimesNewRomanPSMT" w:hAnsi="TimesNewRomanPSMT" w:cs="TimesNewRomanPSMT"/>
          <w:sz w:val="24"/>
          <w:szCs w:val="24"/>
        </w:rPr>
        <w:t>ria e consulta a material de livros o m</w:t>
      </w:r>
      <w:r>
        <w:rPr>
          <w:rFonts w:ascii="Times-Roman" w:hAnsi="Times-Roman" w:cs="Times-Roman"/>
          <w:sz w:val="24"/>
          <w:szCs w:val="24"/>
        </w:rPr>
        <w:t>é</w:t>
      </w:r>
      <w:r>
        <w:rPr>
          <w:rFonts w:ascii="TimesNewRomanPSMT" w:hAnsi="TimesNewRomanPSMT" w:cs="TimesNewRomanPSMT"/>
          <w:sz w:val="24"/>
          <w:szCs w:val="24"/>
        </w:rPr>
        <w:t>todo do Paulo Freire, atrav</w:t>
      </w:r>
      <w:r>
        <w:rPr>
          <w:rFonts w:ascii="Times-Roman" w:hAnsi="Times-Roman" w:cs="Times-Roman"/>
          <w:sz w:val="24"/>
          <w:szCs w:val="24"/>
        </w:rPr>
        <w:t>é</w:t>
      </w:r>
      <w:r>
        <w:rPr>
          <w:rFonts w:ascii="TimesNewRomanPSMT" w:hAnsi="TimesNewRomanPSMT" w:cs="TimesNewRomanPSMT"/>
          <w:sz w:val="24"/>
          <w:szCs w:val="24"/>
        </w:rPr>
        <w:t>s do desenvolvimento de um prot</w:t>
      </w:r>
      <w:r>
        <w:rPr>
          <w:rFonts w:ascii="Times-Roman" w:hAnsi="Times-Roman" w:cs="Times-Roman"/>
          <w:sz w:val="24"/>
          <w:szCs w:val="24"/>
        </w:rPr>
        <w:t>ó</w:t>
      </w:r>
      <w:r>
        <w:rPr>
          <w:rFonts w:ascii="TimesNewRomanPSMT" w:hAnsi="TimesNewRomanPSMT" w:cs="TimesNewRomanPSMT"/>
          <w:sz w:val="24"/>
          <w:szCs w:val="24"/>
        </w:rPr>
        <w:t xml:space="preserve">tipo de descoberta de conhecimento a partir de bases textuais. A metodologia de desenvolvimento deste trabalho </w:t>
      </w:r>
      <w:r>
        <w:rPr>
          <w:rFonts w:ascii="Times-Roman" w:hAnsi="Times-Roman" w:cs="Times-Roman"/>
          <w:sz w:val="24"/>
          <w:szCs w:val="24"/>
        </w:rPr>
        <w:t>é</w:t>
      </w:r>
      <w:r>
        <w:rPr>
          <w:rFonts w:ascii="TimesNewRomanPSMT" w:hAnsi="TimesNewRomanPSMT" w:cs="TimesNewRomanPSMT"/>
          <w:sz w:val="24"/>
          <w:szCs w:val="24"/>
        </w:rPr>
        <w:t xml:space="preserve"> dividida em tr</w:t>
      </w:r>
      <w:r>
        <w:rPr>
          <w:rFonts w:ascii="Times-Roman" w:hAnsi="Times-Roman" w:cs="Times-Roman"/>
          <w:sz w:val="24"/>
          <w:szCs w:val="24"/>
        </w:rPr>
        <w:t>ê</w:t>
      </w:r>
      <w:r>
        <w:rPr>
          <w:rFonts w:ascii="TimesNewRomanPSMT" w:hAnsi="TimesNewRomanPSMT" w:cs="TimesNewRomanPSMT"/>
          <w:sz w:val="24"/>
          <w:szCs w:val="24"/>
        </w:rPr>
        <w:t xml:space="preserve">s etapas: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1: an</w:t>
      </w:r>
      <w:r>
        <w:rPr>
          <w:rFonts w:ascii="Times-Roman" w:hAnsi="Times-Roman" w:cs="Times-Roman"/>
          <w:sz w:val="24"/>
          <w:szCs w:val="24"/>
        </w:rPr>
        <w:t>á</w:t>
      </w:r>
      <w:r>
        <w:rPr>
          <w:rFonts w:ascii="TimesNewRomanPSMT" w:hAnsi="TimesNewRomanPSMT" w:cs="TimesNewRomanPSMT"/>
          <w:sz w:val="24"/>
          <w:szCs w:val="24"/>
        </w:rPr>
        <w:t xml:space="preserve">lise da literatura focando nas seguintes </w:t>
      </w:r>
      <w:r>
        <w:rPr>
          <w:rFonts w:ascii="Times-Roman" w:hAnsi="Times-Roman" w:cs="Times-Roman"/>
          <w:sz w:val="24"/>
          <w:szCs w:val="24"/>
        </w:rPr>
        <w:t>á</w:t>
      </w:r>
      <w:r>
        <w:rPr>
          <w:rFonts w:ascii="TimesNewRomanPSMT" w:hAnsi="TimesNewRomanPSMT" w:cs="TimesNewRomanPSMT"/>
          <w:sz w:val="24"/>
          <w:szCs w:val="24"/>
        </w:rPr>
        <w:t>reas: descoberta de conhecimento e computa</w:t>
      </w:r>
      <w:r>
        <w:rPr>
          <w:rFonts w:ascii="Times-Roman" w:hAnsi="Times-Roman" w:cs="Times-Roman"/>
          <w:sz w:val="24"/>
          <w:szCs w:val="24"/>
        </w:rPr>
        <w:t>çã</w:t>
      </w:r>
      <w:r>
        <w:rPr>
          <w:rFonts w:ascii="TimesNewRomanPSMT" w:hAnsi="TimesNewRomanPSMT" w:cs="TimesNewRomanPSMT"/>
          <w:sz w:val="24"/>
          <w:szCs w:val="24"/>
        </w:rPr>
        <w:t>o distribu</w:t>
      </w:r>
      <w:r>
        <w:rPr>
          <w:rFonts w:ascii="Times-Roman" w:hAnsi="Times-Roman" w:cs="Times-Roman"/>
          <w:sz w:val="24"/>
          <w:szCs w:val="24"/>
        </w:rPr>
        <w:t>í</w:t>
      </w:r>
      <w:r>
        <w:rPr>
          <w:rFonts w:ascii="TimesNewRomanPSMT" w:hAnsi="TimesNewRomanPSMT" w:cs="TimesNewRomanPSMT"/>
          <w:sz w:val="24"/>
          <w:szCs w:val="24"/>
        </w:rPr>
        <w:t xml:space="preserve">da de </w:t>
      </w:r>
      <w:r w:rsidR="00861D1D">
        <w:rPr>
          <w:rFonts w:ascii="TimesNewRomanPSMT" w:hAnsi="TimesNewRomanPSMT" w:cs="TimesNewRomanPSMT"/>
          <w:sz w:val="24"/>
          <w:szCs w:val="24"/>
        </w:rPr>
        <w:t>conte</w:t>
      </w:r>
      <w:r w:rsidR="00861D1D">
        <w:rPr>
          <w:rFonts w:ascii="Times-Roman" w:hAnsi="Times-Roman" w:cs="Times-Roman"/>
          <w:sz w:val="24"/>
          <w:szCs w:val="24"/>
        </w:rPr>
        <w:t>ú</w:t>
      </w:r>
      <w:r w:rsidR="00861D1D">
        <w:rPr>
          <w:rFonts w:ascii="TimesNewRomanPSMT" w:hAnsi="TimesNewRomanPSMT" w:cs="TimesNewRomanPSMT"/>
          <w:sz w:val="24"/>
          <w:szCs w:val="24"/>
        </w:rPr>
        <w:t>do</w:t>
      </w:r>
      <w:r>
        <w:rPr>
          <w:rFonts w:ascii="TimesNewRomanPSMT" w:hAnsi="TimesNewRomanPSMT" w:cs="TimesNewRomanPSMT"/>
          <w:sz w:val="24"/>
          <w:szCs w:val="24"/>
        </w:rPr>
        <w:t xml:space="preserve">.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2:  proposi</w:t>
      </w:r>
      <w:r>
        <w:rPr>
          <w:rFonts w:ascii="Times-Roman" w:hAnsi="Times-Roman" w:cs="Times-Roman"/>
          <w:sz w:val="24"/>
          <w:szCs w:val="24"/>
        </w:rPr>
        <w:t>çã</w:t>
      </w:r>
      <w:r>
        <w:rPr>
          <w:rFonts w:ascii="TimesNewRomanPSMT" w:hAnsi="TimesNewRomanPSMT" w:cs="TimesNewRomanPSMT"/>
          <w:sz w:val="24"/>
          <w:szCs w:val="24"/>
        </w:rPr>
        <w:t>o da arquitetura l</w:t>
      </w:r>
      <w:r>
        <w:rPr>
          <w:rFonts w:ascii="Times-Roman" w:hAnsi="Times-Roman" w:cs="Times-Roman"/>
          <w:sz w:val="24"/>
          <w:szCs w:val="24"/>
        </w:rPr>
        <w:t>ó</w:t>
      </w:r>
      <w:r>
        <w:rPr>
          <w:rFonts w:ascii="TimesNewRomanPSMT" w:hAnsi="TimesNewRomanPSMT" w:cs="TimesNewRomanPSMT"/>
          <w:sz w:val="24"/>
          <w:szCs w:val="24"/>
        </w:rPr>
        <w:t>gica e f</w:t>
      </w:r>
      <w:r>
        <w:rPr>
          <w:rFonts w:ascii="Times-Roman" w:hAnsi="Times-Roman" w:cs="Times-Roman"/>
          <w:sz w:val="24"/>
          <w:szCs w:val="24"/>
        </w:rPr>
        <w:t>í</w:t>
      </w:r>
      <w:r>
        <w:rPr>
          <w:rFonts w:ascii="TimesNewRomanPSMT" w:hAnsi="TimesNewRomanPSMT" w:cs="TimesNewRomanPSMT"/>
          <w:sz w:val="24"/>
          <w:szCs w:val="24"/>
        </w:rPr>
        <w:t xml:space="preserve">sica com suporte </w:t>
      </w:r>
      <w:r>
        <w:rPr>
          <w:rFonts w:ascii="Times-Roman" w:hAnsi="Times-Roman" w:cs="Times-Roman"/>
          <w:sz w:val="24"/>
          <w:szCs w:val="24"/>
        </w:rPr>
        <w:t>à</w:t>
      </w:r>
      <w:r>
        <w:rPr>
          <w:rFonts w:ascii="TimesNewRomanPSMT" w:hAnsi="TimesNewRomanPSMT" w:cs="TimesNewRomanPSMT"/>
          <w:sz w:val="24"/>
          <w:szCs w:val="24"/>
        </w:rPr>
        <w:t xml:space="preserve"> execu</w:t>
      </w:r>
      <w:r>
        <w:rPr>
          <w:rFonts w:ascii="Times-Roman" w:hAnsi="Times-Roman" w:cs="Times-Roman"/>
          <w:sz w:val="24"/>
          <w:szCs w:val="24"/>
        </w:rPr>
        <w:t>çã</w:t>
      </w:r>
      <w:r>
        <w:rPr>
          <w:rFonts w:ascii="TimesNewRomanPSMT" w:hAnsi="TimesNewRomanPSMT" w:cs="TimesNewRomanPSMT"/>
          <w:sz w:val="24"/>
          <w:szCs w:val="24"/>
        </w:rPr>
        <w:t>o distribu</w:t>
      </w:r>
      <w:r>
        <w:rPr>
          <w:rFonts w:ascii="Times-Roman" w:hAnsi="Times-Roman" w:cs="Times-Roman"/>
          <w:sz w:val="24"/>
          <w:szCs w:val="24"/>
        </w:rPr>
        <w:t>í</w:t>
      </w:r>
      <w:r>
        <w:rPr>
          <w:rFonts w:ascii="TimesNewRomanPSMT" w:hAnsi="TimesNewRomanPSMT" w:cs="TimesNewRomanPSMT"/>
          <w:sz w:val="24"/>
          <w:szCs w:val="24"/>
        </w:rPr>
        <w:t xml:space="preserve">da de </w:t>
      </w:r>
      <w:r w:rsidR="00861D1D">
        <w:rPr>
          <w:rFonts w:ascii="TimesNewRomanPSMT" w:hAnsi="TimesNewRomanPSMT" w:cs="TimesNewRomanPSMT"/>
          <w:sz w:val="24"/>
          <w:szCs w:val="24"/>
        </w:rPr>
        <w:t>conte</w:t>
      </w:r>
      <w:r w:rsidR="00861D1D">
        <w:rPr>
          <w:rFonts w:ascii="Times-Roman" w:hAnsi="Times-Roman" w:cs="Times-Roman"/>
          <w:sz w:val="24"/>
          <w:szCs w:val="24"/>
        </w:rPr>
        <w:t>ú</w:t>
      </w:r>
      <w:r w:rsidR="00861D1D">
        <w:rPr>
          <w:rFonts w:ascii="TimesNewRomanPSMT" w:hAnsi="TimesNewRomanPSMT" w:cs="TimesNewRomanPSMT"/>
          <w:sz w:val="24"/>
          <w:szCs w:val="24"/>
        </w:rPr>
        <w:t>do</w:t>
      </w:r>
      <w:r>
        <w:rPr>
          <w:rFonts w:ascii="TimesNewRomanPSMT" w:hAnsi="TimesNewRomanPSMT" w:cs="TimesNewRomanPSMT"/>
          <w:sz w:val="24"/>
          <w:szCs w:val="24"/>
        </w:rPr>
        <w:t xml:space="preserve">.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3: modelagem da camada de persist</w:t>
      </w:r>
      <w:r>
        <w:rPr>
          <w:rFonts w:ascii="Times-Roman" w:hAnsi="Times-Roman" w:cs="Times-Roman"/>
          <w:sz w:val="24"/>
          <w:szCs w:val="24"/>
        </w:rPr>
        <w:t>ê</w:t>
      </w:r>
      <w:r>
        <w:rPr>
          <w:rFonts w:ascii="TimesNewRomanPSMT" w:hAnsi="TimesNewRomanPSMT" w:cs="TimesNewRomanPSMT"/>
          <w:sz w:val="24"/>
          <w:szCs w:val="24"/>
        </w:rPr>
        <w:t>ncia voltada ao processo descoberta de conhecimento com bases nos conte</w:t>
      </w:r>
      <w:r>
        <w:rPr>
          <w:rFonts w:ascii="Times-Roman" w:hAnsi="Times-Roman" w:cs="Times-Roman"/>
          <w:sz w:val="24"/>
          <w:szCs w:val="24"/>
        </w:rPr>
        <w:t>ú</w:t>
      </w:r>
      <w:r>
        <w:rPr>
          <w:rFonts w:ascii="TimesNewRomanPSMT" w:hAnsi="TimesNewRomanPSMT" w:cs="TimesNewRomanPSMT"/>
          <w:sz w:val="24"/>
          <w:szCs w:val="24"/>
        </w:rPr>
        <w:t xml:space="preserve">dos disponibilizados.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4: desenvolvimento da camada de persist</w:t>
      </w:r>
      <w:r>
        <w:rPr>
          <w:rFonts w:ascii="Times-Roman" w:hAnsi="Times-Roman" w:cs="Times-Roman"/>
          <w:sz w:val="24"/>
          <w:szCs w:val="24"/>
        </w:rPr>
        <w:t>ê</w:t>
      </w:r>
      <w:r>
        <w:rPr>
          <w:rFonts w:ascii="TimesNewRomanPSMT" w:hAnsi="TimesNewRomanPSMT" w:cs="TimesNewRomanPSMT"/>
          <w:sz w:val="24"/>
          <w:szCs w:val="24"/>
        </w:rPr>
        <w:t>ncia e do prot</w:t>
      </w:r>
      <w:r>
        <w:rPr>
          <w:rFonts w:ascii="Times-Roman" w:hAnsi="Times-Roman" w:cs="Times-Roman"/>
          <w:sz w:val="24"/>
          <w:szCs w:val="24"/>
        </w:rPr>
        <w:t>ó</w:t>
      </w:r>
      <w:r>
        <w:rPr>
          <w:rFonts w:ascii="TimesNewRomanPSMT" w:hAnsi="TimesNewRomanPSMT" w:cs="TimesNewRomanPSMT"/>
          <w:sz w:val="24"/>
          <w:szCs w:val="24"/>
        </w:rPr>
        <w:t>tipo de descoberta de conhecimento com base na arquitetura de conte</w:t>
      </w:r>
      <w:r>
        <w:rPr>
          <w:rFonts w:ascii="Times-Roman" w:hAnsi="Times-Roman" w:cs="Times-Roman"/>
          <w:sz w:val="24"/>
          <w:szCs w:val="24"/>
        </w:rPr>
        <w:t>ú</w:t>
      </w:r>
      <w:r>
        <w:rPr>
          <w:rFonts w:ascii="TimesNewRomanPSMT" w:hAnsi="TimesNewRomanPSMT" w:cs="TimesNewRomanPSMT"/>
          <w:sz w:val="24"/>
          <w:szCs w:val="24"/>
        </w:rPr>
        <w:t xml:space="preserve">do, proposta anteriormente.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5: testes do prot</w:t>
      </w:r>
      <w:r>
        <w:rPr>
          <w:rFonts w:ascii="Times-Roman" w:hAnsi="Times-Roman" w:cs="Times-Roman"/>
          <w:sz w:val="24"/>
          <w:szCs w:val="24"/>
        </w:rPr>
        <w:t>ó</w:t>
      </w:r>
      <w:r>
        <w:rPr>
          <w:rFonts w:ascii="TimesNewRomanPSMT" w:hAnsi="TimesNewRomanPSMT" w:cs="TimesNewRomanPSMT"/>
          <w:sz w:val="24"/>
          <w:szCs w:val="24"/>
        </w:rPr>
        <w:t>tipo considerando um cen</w:t>
      </w:r>
      <w:r>
        <w:rPr>
          <w:rFonts w:ascii="Times-Roman" w:hAnsi="Times-Roman" w:cs="Times-Roman"/>
          <w:sz w:val="24"/>
          <w:szCs w:val="24"/>
        </w:rPr>
        <w:t>á</w:t>
      </w:r>
      <w:r>
        <w:rPr>
          <w:rFonts w:ascii="TimesNewRomanPSMT" w:hAnsi="TimesNewRomanPSMT" w:cs="TimesNewRomanPSMT"/>
          <w:sz w:val="24"/>
          <w:szCs w:val="24"/>
        </w:rPr>
        <w:t xml:space="preserve">rio de uso. </w:t>
      </w:r>
    </w:p>
    <w:p w:rsidR="00AA4A4F"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Etapa 5: avalia</w:t>
      </w:r>
      <w:r>
        <w:rPr>
          <w:rFonts w:ascii="Times-Roman" w:hAnsi="Times-Roman" w:cs="Times-Roman"/>
          <w:sz w:val="24"/>
          <w:szCs w:val="24"/>
        </w:rPr>
        <w:t>çã</w:t>
      </w:r>
      <w:r>
        <w:rPr>
          <w:rFonts w:ascii="TimesNewRomanPSMT" w:hAnsi="TimesNewRomanPSMT" w:cs="TimesNewRomanPSMT"/>
          <w:sz w:val="24"/>
          <w:szCs w:val="24"/>
        </w:rPr>
        <w:t>o dos resultados obtidos atrav</w:t>
      </w:r>
      <w:r>
        <w:rPr>
          <w:rFonts w:ascii="Times-Roman" w:hAnsi="Times-Roman" w:cs="Times-Roman"/>
          <w:sz w:val="24"/>
          <w:szCs w:val="24"/>
        </w:rPr>
        <w:t>é</w:t>
      </w:r>
      <w:r>
        <w:rPr>
          <w:rFonts w:ascii="TimesNewRomanPSMT" w:hAnsi="TimesNewRomanPSMT" w:cs="TimesNewRomanPSMT"/>
          <w:sz w:val="24"/>
          <w:szCs w:val="24"/>
        </w:rPr>
        <w:t>s da utiliza</w:t>
      </w:r>
      <w:r>
        <w:rPr>
          <w:rFonts w:ascii="Times-Roman" w:hAnsi="Times-Roman" w:cs="Times-Roman"/>
          <w:sz w:val="24"/>
          <w:szCs w:val="24"/>
        </w:rPr>
        <w:t>çã</w:t>
      </w:r>
      <w:r>
        <w:rPr>
          <w:rFonts w:ascii="TimesNewRomanPSMT" w:hAnsi="TimesNewRomanPSMT" w:cs="TimesNewRomanPSMT"/>
          <w:sz w:val="24"/>
          <w:szCs w:val="24"/>
        </w:rPr>
        <w:t>o da arquitetura proposta.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Pr="00A970CF" w:rsidRDefault="007F0525">
      <w:pPr>
        <w:widowControl w:val="0"/>
        <w:autoSpaceDE w:val="0"/>
        <w:autoSpaceDN w:val="0"/>
        <w:adjustRightInd w:val="0"/>
        <w:spacing w:after="0" w:line="240" w:lineRule="auto"/>
        <w:ind w:right="-1"/>
        <w:rPr>
          <w:rFonts w:ascii="TimesNewRomanPSMT" w:hAnsi="TimesNewRomanPSMT" w:cs="TimesNewRomanPSMT"/>
          <w:b/>
          <w:sz w:val="26"/>
          <w:szCs w:val="26"/>
        </w:rPr>
      </w:pPr>
      <w:r w:rsidRPr="00A970CF">
        <w:rPr>
          <w:rFonts w:ascii="TimesNewRomanPSMT" w:hAnsi="TimesNewRomanPSMT" w:cs="TimesNewRomanPSMT"/>
          <w:b/>
          <w:sz w:val="26"/>
          <w:szCs w:val="26"/>
        </w:rPr>
        <w:t>4.1. Defini</w:t>
      </w:r>
      <w:r w:rsidRPr="00A970CF">
        <w:rPr>
          <w:rFonts w:ascii="Times-Roman" w:hAnsi="Times-Roman" w:cs="Times-Roman"/>
          <w:b/>
          <w:sz w:val="26"/>
          <w:szCs w:val="26"/>
        </w:rPr>
        <w:t>çã</w:t>
      </w:r>
      <w:r w:rsidRPr="00A970CF">
        <w:rPr>
          <w:rFonts w:ascii="TimesNewRomanPSMT" w:hAnsi="TimesNewRomanPSMT" w:cs="TimesNewRomanPSMT"/>
          <w:b/>
          <w:sz w:val="26"/>
          <w:szCs w:val="26"/>
        </w:rPr>
        <w:t xml:space="preserve">o da </w:t>
      </w:r>
      <w:r w:rsidRPr="00A970CF">
        <w:rPr>
          <w:rFonts w:ascii="Times-Roman" w:hAnsi="Times-Roman" w:cs="Times-Roman"/>
          <w:b/>
          <w:sz w:val="26"/>
          <w:szCs w:val="26"/>
        </w:rPr>
        <w:t>á</w:t>
      </w:r>
      <w:r w:rsidRPr="00A970CF">
        <w:rPr>
          <w:rFonts w:ascii="TimesNewRomanPSMT" w:hAnsi="TimesNewRomanPSMT" w:cs="TimesNewRomanPSMT"/>
          <w:b/>
          <w:sz w:val="26"/>
          <w:szCs w:val="26"/>
        </w:rPr>
        <w:t>rea ou popula</w:t>
      </w:r>
      <w:r w:rsidRPr="00A970CF">
        <w:rPr>
          <w:rFonts w:ascii="Times-Roman" w:hAnsi="Times-Roman" w:cs="Times-Roman"/>
          <w:b/>
          <w:sz w:val="26"/>
          <w:szCs w:val="26"/>
        </w:rPr>
        <w:t>çã</w:t>
      </w:r>
      <w:r w:rsidRPr="00A970CF">
        <w:rPr>
          <w:rFonts w:ascii="TimesNewRomanPSMT" w:hAnsi="TimesNewRomanPSMT" w:cs="TimesNewRomanPSMT"/>
          <w:b/>
          <w:sz w:val="26"/>
          <w:szCs w:val="26"/>
        </w:rPr>
        <w:t>o-alvo</w:t>
      </w:r>
    </w:p>
    <w:p w:rsidR="00AA4A4F" w:rsidRDefault="00AA4A4F">
      <w:pPr>
        <w:widowControl w:val="0"/>
        <w:autoSpaceDE w:val="0"/>
        <w:autoSpaceDN w:val="0"/>
        <w:adjustRightInd w:val="0"/>
        <w:spacing w:after="0" w:line="240" w:lineRule="auto"/>
        <w:ind w:right="-1"/>
        <w:rPr>
          <w:rFonts w:ascii="TimesNewRomanPSMT" w:hAnsi="TimesNewRomanPSMT" w:cs="TimesNewRomanPSMT"/>
          <w:sz w:val="26"/>
          <w:szCs w:val="26"/>
        </w:rPr>
      </w:pPr>
    </w:p>
    <w:p w:rsidR="00861D1D" w:rsidRDefault="007F0525" w:rsidP="00861D1D">
      <w:pPr>
        <w:widowControl w:val="0"/>
        <w:autoSpaceDE w:val="0"/>
        <w:autoSpaceDN w:val="0"/>
        <w:adjustRightInd w:val="0"/>
        <w:spacing w:after="0" w:line="360" w:lineRule="auto"/>
        <w:ind w:right="-1"/>
        <w:jc w:val="both"/>
        <w:rPr>
          <w:rFonts w:ascii="TimesNewRomanPSMT" w:hAnsi="TimesNewRomanPSMT" w:cs="TimesNewRomanPSMT"/>
          <w:sz w:val="26"/>
          <w:szCs w:val="26"/>
        </w:rPr>
      </w:pPr>
      <w:r>
        <w:rPr>
          <w:rFonts w:ascii="TimesNewRomanPSMT" w:hAnsi="TimesNewRomanPSMT" w:cs="TimesNewRomanPSMT"/>
          <w:sz w:val="26"/>
          <w:szCs w:val="26"/>
        </w:rPr>
        <w:t>O B</w:t>
      </w:r>
      <w:r>
        <w:rPr>
          <w:rFonts w:ascii="TimesNewRomanPSMT" w:hAnsi="TimesNewRomanPSMT" w:cs="TimesNewRomanPSMT"/>
          <w:i/>
          <w:iCs/>
          <w:sz w:val="26"/>
          <w:szCs w:val="26"/>
        </w:rPr>
        <w:t>alder-Education</w:t>
      </w:r>
      <w:r>
        <w:rPr>
          <w:rFonts w:ascii="TimesNewRomanPSMT" w:hAnsi="TimesNewRomanPSMT" w:cs="TimesNewRomanPSMT"/>
          <w:sz w:val="26"/>
          <w:szCs w:val="26"/>
        </w:rPr>
        <w:t>, foi desenvolvido atrav</w:t>
      </w:r>
      <w:r>
        <w:rPr>
          <w:rFonts w:ascii="Times-Roman" w:hAnsi="Times-Roman" w:cs="Times-Roman"/>
          <w:sz w:val="26"/>
          <w:szCs w:val="26"/>
        </w:rPr>
        <w:t>é</w:t>
      </w:r>
      <w:r>
        <w:rPr>
          <w:rFonts w:ascii="TimesNewRomanPSMT" w:hAnsi="TimesNewRomanPSMT" w:cs="TimesNewRomanPSMT"/>
          <w:sz w:val="26"/>
          <w:szCs w:val="26"/>
        </w:rPr>
        <w:t>s dos m</w:t>
      </w:r>
      <w:r>
        <w:rPr>
          <w:rFonts w:ascii="Times-Roman" w:hAnsi="Times-Roman" w:cs="Times-Roman"/>
          <w:sz w:val="26"/>
          <w:szCs w:val="26"/>
        </w:rPr>
        <w:t>é</w:t>
      </w:r>
      <w:r>
        <w:rPr>
          <w:rFonts w:ascii="TimesNewRomanPSMT" w:hAnsi="TimesNewRomanPSMT" w:cs="TimesNewRomanPSMT"/>
          <w:sz w:val="26"/>
          <w:szCs w:val="26"/>
        </w:rPr>
        <w:t>todos do Paulo Freire tendo um p</w:t>
      </w:r>
      <w:r>
        <w:rPr>
          <w:rFonts w:ascii="Times-Roman" w:hAnsi="Times-Roman" w:cs="Times-Roman"/>
          <w:sz w:val="26"/>
          <w:szCs w:val="26"/>
        </w:rPr>
        <w:t>ú</w:t>
      </w:r>
      <w:r>
        <w:rPr>
          <w:rFonts w:ascii="TimesNewRomanPSMT" w:hAnsi="TimesNewRomanPSMT" w:cs="TimesNewRomanPSMT"/>
          <w:sz w:val="26"/>
          <w:szCs w:val="26"/>
        </w:rPr>
        <w:t xml:space="preserve">blico alvo que </w:t>
      </w:r>
      <w:r>
        <w:rPr>
          <w:rFonts w:ascii="Times-Roman" w:hAnsi="Times-Roman" w:cs="Times-Roman"/>
          <w:sz w:val="26"/>
          <w:szCs w:val="26"/>
        </w:rPr>
        <w:t>é</w:t>
      </w:r>
      <w:r>
        <w:rPr>
          <w:rFonts w:ascii="TimesNewRomanPSMT" w:hAnsi="TimesNewRomanPSMT" w:cs="TimesNewRomanPSMT"/>
          <w:sz w:val="26"/>
          <w:szCs w:val="26"/>
        </w:rPr>
        <w:t xml:space="preserve"> bastante vasto, pensando nas dimens</w:t>
      </w:r>
      <w:r>
        <w:rPr>
          <w:rFonts w:ascii="Times-Roman" w:hAnsi="Times-Roman" w:cs="Times-Roman"/>
          <w:sz w:val="26"/>
          <w:szCs w:val="26"/>
        </w:rPr>
        <w:t>õ</w:t>
      </w:r>
      <w:r>
        <w:rPr>
          <w:rFonts w:ascii="TimesNewRomanPSMT" w:hAnsi="TimesNewRomanPSMT" w:cs="TimesNewRomanPSMT"/>
          <w:sz w:val="26"/>
          <w:szCs w:val="26"/>
        </w:rPr>
        <w:t>es continentais do nosso pa</w:t>
      </w:r>
      <w:r>
        <w:rPr>
          <w:rFonts w:ascii="Times-Roman" w:hAnsi="Times-Roman" w:cs="Times-Roman"/>
          <w:sz w:val="26"/>
          <w:szCs w:val="26"/>
        </w:rPr>
        <w:t>í</w:t>
      </w:r>
      <w:r>
        <w:rPr>
          <w:rFonts w:ascii="TimesNewRomanPSMT" w:hAnsi="TimesNewRomanPSMT" w:cs="TimesNewRomanPSMT"/>
          <w:sz w:val="26"/>
          <w:szCs w:val="26"/>
        </w:rPr>
        <w:t>s ou at</w:t>
      </w:r>
      <w:r>
        <w:rPr>
          <w:rFonts w:ascii="Times-Roman" w:hAnsi="Times-Roman" w:cs="Times-Roman"/>
          <w:sz w:val="26"/>
          <w:szCs w:val="26"/>
        </w:rPr>
        <w:t>é</w:t>
      </w:r>
      <w:r>
        <w:rPr>
          <w:rFonts w:ascii="TimesNewRomanPSMT" w:hAnsi="TimesNewRomanPSMT" w:cs="TimesNewRomanPSMT"/>
          <w:sz w:val="26"/>
          <w:szCs w:val="26"/>
        </w:rPr>
        <w:t xml:space="preserve"> mesmo mundiais. Atrav</w:t>
      </w:r>
      <w:r>
        <w:rPr>
          <w:rFonts w:ascii="Times-Roman" w:hAnsi="Times-Roman" w:cs="Times-Roman"/>
          <w:sz w:val="26"/>
          <w:szCs w:val="26"/>
        </w:rPr>
        <w:t>é</w:t>
      </w:r>
      <w:r>
        <w:rPr>
          <w:rFonts w:ascii="TimesNewRomanPSMT" w:hAnsi="TimesNewRomanPSMT" w:cs="TimesNewRomanPSMT"/>
          <w:sz w:val="26"/>
          <w:szCs w:val="26"/>
        </w:rPr>
        <w:t xml:space="preserve">s das </w:t>
      </w:r>
      <w:r>
        <w:rPr>
          <w:rFonts w:ascii="Times-Roman" w:hAnsi="Times-Roman" w:cs="Times-Roman"/>
          <w:i/>
          <w:iCs/>
          <w:sz w:val="26"/>
          <w:szCs w:val="26"/>
        </w:rPr>
        <w:t>“</w:t>
      </w:r>
      <w:r>
        <w:rPr>
          <w:rFonts w:ascii="TimesNewRomanPSMT" w:hAnsi="TimesNewRomanPSMT" w:cs="TimesNewRomanPSMT"/>
          <w:i/>
          <w:iCs/>
          <w:sz w:val="26"/>
          <w:szCs w:val="26"/>
        </w:rPr>
        <w:t>palavras geradoras</w:t>
      </w:r>
      <w:r>
        <w:rPr>
          <w:rFonts w:ascii="Times-Roman" w:hAnsi="Times-Roman" w:cs="Times-Roman"/>
          <w:sz w:val="26"/>
          <w:szCs w:val="26"/>
        </w:rPr>
        <w:t>”</w:t>
      </w:r>
      <w:r>
        <w:rPr>
          <w:rFonts w:ascii="TimesNewRomanPSMT" w:hAnsi="TimesNewRomanPSMT" w:cs="TimesNewRomanPSMT"/>
          <w:sz w:val="26"/>
          <w:szCs w:val="26"/>
        </w:rPr>
        <w:t xml:space="preserve"> e meios tecnol</w:t>
      </w:r>
      <w:r>
        <w:rPr>
          <w:rFonts w:ascii="Times-Roman" w:hAnsi="Times-Roman" w:cs="Times-Roman"/>
          <w:sz w:val="26"/>
          <w:szCs w:val="26"/>
        </w:rPr>
        <w:t>ó</w:t>
      </w:r>
      <w:r>
        <w:rPr>
          <w:rFonts w:ascii="TimesNewRomanPSMT" w:hAnsi="TimesNewRomanPSMT" w:cs="TimesNewRomanPSMT"/>
          <w:sz w:val="26"/>
          <w:szCs w:val="26"/>
        </w:rPr>
        <w:t>gicos, ser</w:t>
      </w:r>
      <w:r>
        <w:rPr>
          <w:rFonts w:ascii="Times-Roman" w:hAnsi="Times-Roman" w:cs="Times-Roman"/>
          <w:sz w:val="26"/>
          <w:szCs w:val="26"/>
        </w:rPr>
        <w:t>á</w:t>
      </w:r>
      <w:r>
        <w:rPr>
          <w:rFonts w:ascii="TimesNewRomanPSMT" w:hAnsi="TimesNewRomanPSMT" w:cs="TimesNewRomanPSMT"/>
          <w:sz w:val="26"/>
          <w:szCs w:val="26"/>
        </w:rPr>
        <w:t xml:space="preserve"> levado para adultos analfabetos condi</w:t>
      </w:r>
      <w:r>
        <w:rPr>
          <w:rFonts w:ascii="Times-Roman" w:hAnsi="Times-Roman" w:cs="Times-Roman"/>
          <w:sz w:val="26"/>
          <w:szCs w:val="26"/>
        </w:rPr>
        <w:t>çõ</w:t>
      </w:r>
      <w:r>
        <w:rPr>
          <w:rFonts w:ascii="TimesNewRomanPSMT" w:hAnsi="TimesNewRomanPSMT" w:cs="TimesNewRomanPSMT"/>
          <w:sz w:val="26"/>
          <w:szCs w:val="26"/>
        </w:rPr>
        <w:t>es de se alfabetizarem e assim enriquecendo seus conhecimentos, ter</w:t>
      </w:r>
      <w:r>
        <w:rPr>
          <w:rFonts w:ascii="Times-Roman" w:hAnsi="Times-Roman" w:cs="Times-Roman"/>
          <w:sz w:val="26"/>
          <w:szCs w:val="26"/>
        </w:rPr>
        <w:t>á</w:t>
      </w:r>
      <w:r>
        <w:rPr>
          <w:rFonts w:ascii="TimesNewRomanPSMT" w:hAnsi="TimesNewRomanPSMT" w:cs="TimesNewRomanPSMT"/>
          <w:sz w:val="26"/>
          <w:szCs w:val="26"/>
        </w:rPr>
        <w:t xml:space="preserve"> mais oportunidades no mercado de trabalho.</w:t>
      </w:r>
    </w:p>
    <w:p w:rsidR="00A970CF" w:rsidRDefault="00A970CF" w:rsidP="00861D1D">
      <w:pPr>
        <w:widowControl w:val="0"/>
        <w:autoSpaceDE w:val="0"/>
        <w:autoSpaceDN w:val="0"/>
        <w:adjustRightInd w:val="0"/>
        <w:spacing w:after="0" w:line="360" w:lineRule="auto"/>
        <w:ind w:right="-1"/>
        <w:jc w:val="both"/>
        <w:rPr>
          <w:rFonts w:ascii="TimesNewRomanPSMT" w:hAnsi="TimesNewRomanPSMT" w:cs="TimesNewRomanPSMT"/>
          <w:sz w:val="26"/>
          <w:szCs w:val="26"/>
        </w:rPr>
      </w:pPr>
    </w:p>
    <w:p w:rsidR="00A970CF" w:rsidRDefault="00A970CF" w:rsidP="00861D1D">
      <w:pPr>
        <w:widowControl w:val="0"/>
        <w:autoSpaceDE w:val="0"/>
        <w:autoSpaceDN w:val="0"/>
        <w:adjustRightInd w:val="0"/>
        <w:spacing w:after="0" w:line="360" w:lineRule="auto"/>
        <w:ind w:right="-1"/>
        <w:jc w:val="both"/>
        <w:rPr>
          <w:rFonts w:ascii="TimesNewRomanPSMT" w:hAnsi="TimesNewRomanPSMT" w:cs="TimesNewRomanPSMT"/>
          <w:b/>
          <w:sz w:val="26"/>
          <w:szCs w:val="26"/>
        </w:rPr>
      </w:pPr>
      <w:r w:rsidRPr="00A970CF">
        <w:rPr>
          <w:rFonts w:ascii="TimesNewRomanPSMT" w:hAnsi="TimesNewRomanPSMT" w:cs="TimesNewRomanPSMT"/>
          <w:b/>
          <w:sz w:val="26"/>
          <w:szCs w:val="26"/>
        </w:rPr>
        <w:t>4.2. Arquitetura</w:t>
      </w:r>
    </w:p>
    <w:p w:rsidR="00A970CF" w:rsidRDefault="00A970CF" w:rsidP="00A970CF">
      <w:pPr>
        <w:widowControl w:val="0"/>
        <w:autoSpaceDE w:val="0"/>
        <w:autoSpaceDN w:val="0"/>
        <w:adjustRightInd w:val="0"/>
        <w:spacing w:line="360" w:lineRule="auto"/>
        <w:ind w:right="-1" w:firstLine="720"/>
        <w:jc w:val="both"/>
        <w:rPr>
          <w:sz w:val="26"/>
          <w:szCs w:val="26"/>
        </w:rPr>
      </w:pPr>
      <w:r w:rsidRPr="00057397">
        <w:rPr>
          <w:sz w:val="26"/>
          <w:szCs w:val="26"/>
        </w:rPr>
        <w:t>O sistema é baseado na ideia de micro</w:t>
      </w:r>
      <w:r>
        <w:rPr>
          <w:sz w:val="26"/>
          <w:szCs w:val="26"/>
        </w:rPr>
        <w:t>-serviç</w:t>
      </w:r>
      <w:r w:rsidRPr="00057397">
        <w:rPr>
          <w:sz w:val="26"/>
          <w:szCs w:val="26"/>
        </w:rPr>
        <w:t xml:space="preserve">os </w:t>
      </w:r>
      <w:r w:rsidRPr="00A970CF">
        <w:rPr>
          <w:b/>
          <w:sz w:val="26"/>
          <w:szCs w:val="26"/>
        </w:rPr>
        <w:t>[MICRO-SERVIÇOS]</w:t>
      </w:r>
      <w:r w:rsidRPr="00057397">
        <w:rPr>
          <w:sz w:val="26"/>
          <w:szCs w:val="26"/>
        </w:rPr>
        <w:t>, onde cada componente principal é separado do outro para dividir a responsabilidade entre as aplicaç</w:t>
      </w:r>
      <w:r>
        <w:rPr>
          <w:sz w:val="26"/>
          <w:szCs w:val="26"/>
        </w:rPr>
        <w:t>ões</w:t>
      </w:r>
      <w:r w:rsidRPr="00057397">
        <w:rPr>
          <w:sz w:val="26"/>
          <w:szCs w:val="26"/>
        </w:rPr>
        <w:t>. A ideia des</w:t>
      </w:r>
      <w:r>
        <w:rPr>
          <w:sz w:val="26"/>
          <w:szCs w:val="26"/>
        </w:rPr>
        <w:t>te</w:t>
      </w:r>
      <w:r w:rsidRPr="00057397">
        <w:rPr>
          <w:sz w:val="26"/>
          <w:szCs w:val="26"/>
        </w:rPr>
        <w:t xml:space="preserve"> projeto é que a aplicação principal seja responsável pela visualização do conteúdo (balder-site), e com ele tem um backend para consumir e integrar servi</w:t>
      </w:r>
      <w:r>
        <w:rPr>
          <w:sz w:val="26"/>
          <w:szCs w:val="26"/>
        </w:rPr>
        <w:t>ços</w:t>
      </w:r>
      <w:r w:rsidRPr="00057397">
        <w:rPr>
          <w:sz w:val="26"/>
          <w:szCs w:val="26"/>
        </w:rPr>
        <w:t>, com as outras aplicações e seu banco (balder-site-core), essa integração pode ser feita com o sistema de geração de estatísticas (balder-statistics) ou com o si</w:t>
      </w:r>
      <w:r>
        <w:rPr>
          <w:sz w:val="26"/>
          <w:szCs w:val="26"/>
        </w:rPr>
        <w:t>s</w:t>
      </w:r>
      <w:r w:rsidRPr="00057397">
        <w:rPr>
          <w:sz w:val="26"/>
          <w:szCs w:val="26"/>
        </w:rPr>
        <w:t>tema de admin</w:t>
      </w:r>
      <w:r>
        <w:rPr>
          <w:sz w:val="26"/>
          <w:szCs w:val="26"/>
        </w:rPr>
        <w:t>istração</w:t>
      </w:r>
      <w:r w:rsidRPr="00057397">
        <w:rPr>
          <w:sz w:val="26"/>
          <w:szCs w:val="26"/>
        </w:rPr>
        <w:t xml:space="preserve"> (balder-admin), onde faremos todo o controle de criação de conteúdo e manipulação desses pelos professores.</w:t>
      </w:r>
    </w:p>
    <w:p w:rsidR="00A970CF" w:rsidRDefault="00A970CF" w:rsidP="00A970CF">
      <w:pPr>
        <w:widowControl w:val="0"/>
        <w:autoSpaceDE w:val="0"/>
        <w:autoSpaceDN w:val="0"/>
        <w:adjustRightInd w:val="0"/>
        <w:spacing w:line="360" w:lineRule="auto"/>
        <w:ind w:right="-1" w:firstLine="720"/>
        <w:jc w:val="both"/>
        <w:rPr>
          <w:sz w:val="26"/>
          <w:szCs w:val="26"/>
        </w:rPr>
      </w:pPr>
      <w:r w:rsidRPr="00057397">
        <w:rPr>
          <w:sz w:val="26"/>
          <w:szCs w:val="26"/>
        </w:rPr>
        <w:lastRenderedPageBreak/>
        <w:t>Tod</w:t>
      </w:r>
      <w:r>
        <w:rPr>
          <w:sz w:val="26"/>
          <w:szCs w:val="26"/>
        </w:rPr>
        <w:t xml:space="preserve">as </w:t>
      </w:r>
      <w:r w:rsidRPr="00057397">
        <w:rPr>
          <w:sz w:val="26"/>
          <w:szCs w:val="26"/>
        </w:rPr>
        <w:t>as aplicações serão integradas via RestFul</w:t>
      </w:r>
      <w:r>
        <w:rPr>
          <w:sz w:val="26"/>
          <w:szCs w:val="26"/>
        </w:rPr>
        <w:t xml:space="preserve"> </w:t>
      </w:r>
      <w:r>
        <w:rPr>
          <w:b/>
          <w:sz w:val="26"/>
          <w:szCs w:val="26"/>
        </w:rPr>
        <w:t>[MATURIDADE]</w:t>
      </w:r>
      <w:r w:rsidRPr="00057397">
        <w:rPr>
          <w:sz w:val="26"/>
          <w:szCs w:val="26"/>
        </w:rPr>
        <w:t>, no nível de maturidade 2, sendo que no futuro ati</w:t>
      </w:r>
      <w:r>
        <w:rPr>
          <w:sz w:val="26"/>
          <w:szCs w:val="26"/>
        </w:rPr>
        <w:t>n</w:t>
      </w:r>
      <w:r w:rsidRPr="00057397">
        <w:rPr>
          <w:sz w:val="26"/>
          <w:szCs w:val="26"/>
        </w:rPr>
        <w:t xml:space="preserve">giremos a maturidade 3.  </w:t>
      </w:r>
    </w:p>
    <w:p w:rsidR="00A970CF" w:rsidRDefault="00A970CF" w:rsidP="00A970CF">
      <w:pPr>
        <w:widowControl w:val="0"/>
        <w:autoSpaceDE w:val="0"/>
        <w:autoSpaceDN w:val="0"/>
        <w:adjustRightInd w:val="0"/>
        <w:spacing w:line="360" w:lineRule="auto"/>
        <w:ind w:right="-1"/>
        <w:jc w:val="both"/>
        <w:rPr>
          <w:sz w:val="26"/>
          <w:szCs w:val="26"/>
        </w:rPr>
      </w:pPr>
      <w:r>
        <w:rPr>
          <w:b/>
          <w:bCs/>
          <w:noProof/>
          <w:sz w:val="24"/>
          <w:szCs w:val="24"/>
        </w:rPr>
        <w:drawing>
          <wp:inline distT="0" distB="0" distL="0" distR="0" wp14:anchorId="185DABCD" wp14:editId="5C94894C">
            <wp:extent cx="6119495" cy="4629614"/>
            <wp:effectExtent l="0" t="0" r="0" b="0"/>
            <wp:docPr id="2" name="Picture 1" descr="Diagrama-componente-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omponente-arquitetu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4629614"/>
                    </a:xfrm>
                    <a:prstGeom prst="rect">
                      <a:avLst/>
                    </a:prstGeom>
                    <a:noFill/>
                    <a:ln>
                      <a:noFill/>
                    </a:ln>
                  </pic:spPr>
                </pic:pic>
              </a:graphicData>
            </a:graphic>
          </wp:inline>
        </w:drawing>
      </w:r>
    </w:p>
    <w:p w:rsidR="00A970CF" w:rsidRPr="00A970CF" w:rsidRDefault="00A970CF" w:rsidP="00A970CF">
      <w:pPr>
        <w:pStyle w:val="SemEspaamento"/>
        <w:rPr>
          <w:rFonts w:ascii="Times New Roman" w:hAnsi="Times New Roman" w:cs="Times New Roman"/>
          <w:sz w:val="24"/>
          <w:szCs w:val="24"/>
        </w:rPr>
      </w:pPr>
      <w:r w:rsidRPr="00A970CF">
        <w:rPr>
          <w:rFonts w:ascii="Times New Roman" w:hAnsi="Times New Roman" w:cs="Times New Roman"/>
          <w:sz w:val="24"/>
          <w:szCs w:val="24"/>
        </w:rPr>
        <w:t>Fi</w:t>
      </w:r>
      <w:r>
        <w:rPr>
          <w:rFonts w:ascii="Times New Roman" w:hAnsi="Times New Roman" w:cs="Times New Roman"/>
          <w:sz w:val="24"/>
          <w:szCs w:val="24"/>
        </w:rPr>
        <w:t xml:space="preserve">gura 3 </w:t>
      </w:r>
      <w:r w:rsidRPr="00A970CF">
        <w:rPr>
          <w:rFonts w:ascii="Times New Roman" w:hAnsi="Times New Roman" w:cs="Times New Roman"/>
          <w:sz w:val="24"/>
          <w:szCs w:val="24"/>
        </w:rPr>
        <w:t>- Componentes da Arquitetura</w:t>
      </w:r>
    </w:p>
    <w:p w:rsidR="00A970CF" w:rsidRDefault="00A970CF" w:rsidP="00A970CF">
      <w:pPr>
        <w:pStyle w:val="SemEspaamento"/>
        <w:rPr>
          <w:rFonts w:ascii="Times New Roman" w:hAnsi="Times New Roman" w:cs="Times New Roman"/>
          <w:b/>
          <w:sz w:val="24"/>
          <w:szCs w:val="24"/>
        </w:rPr>
      </w:pPr>
    </w:p>
    <w:p w:rsidR="00A970CF" w:rsidRPr="00A970CF" w:rsidRDefault="00A970CF" w:rsidP="00A970CF">
      <w:pPr>
        <w:pStyle w:val="SemEspaamento"/>
        <w:jc w:val="both"/>
        <w:rPr>
          <w:rFonts w:ascii="Times New Roman" w:hAnsi="Times New Roman" w:cs="Times New Roman"/>
          <w:b/>
          <w:sz w:val="24"/>
          <w:szCs w:val="24"/>
        </w:rPr>
      </w:pPr>
      <w:r w:rsidRPr="00A970CF">
        <w:rPr>
          <w:rFonts w:ascii="Times New Roman" w:hAnsi="Times New Roman" w:cs="Times New Roman"/>
          <w:b/>
          <w:sz w:val="24"/>
          <w:szCs w:val="24"/>
        </w:rPr>
        <w:t>Balder admin:</w:t>
      </w:r>
    </w:p>
    <w:p w:rsidR="00A970CF" w:rsidRPr="00A970CF" w:rsidRDefault="00A970CF" w:rsidP="00A970CF">
      <w:pPr>
        <w:pStyle w:val="SemEspaamento"/>
        <w:jc w:val="both"/>
        <w:rPr>
          <w:rFonts w:ascii="Times New Roman" w:hAnsi="Times New Roman" w:cs="Times New Roman"/>
          <w:color w:val="333333"/>
          <w:sz w:val="24"/>
          <w:szCs w:val="24"/>
          <w:shd w:val="clear" w:color="auto" w:fill="FFFFFF"/>
        </w:rPr>
      </w:pPr>
      <w:r w:rsidRPr="00A970CF">
        <w:rPr>
          <w:rFonts w:ascii="Times New Roman" w:hAnsi="Times New Roman" w:cs="Times New Roman"/>
          <w:sz w:val="24"/>
          <w:szCs w:val="24"/>
        </w:rPr>
        <w:t xml:space="preserve">Aplicação criada em </w:t>
      </w:r>
      <w:r w:rsidRPr="00A970CF">
        <w:rPr>
          <w:rFonts w:ascii="Times New Roman" w:hAnsi="Times New Roman" w:cs="Times New Roman"/>
          <w:color w:val="333333"/>
          <w:sz w:val="24"/>
          <w:szCs w:val="24"/>
          <w:shd w:val="clear" w:color="auto" w:fill="FFFFFF"/>
        </w:rPr>
        <w:t>Java EE 7, usando os frameworks JSF 2.2, CDI 1.1, EJB 3.2, JPA 2.1 e Validation 1.1, rodando em Maven 3 e usando o servidor de aplicação JBoss WildFly 8.2, com sistema gerenciador de base de dados MySql.</w:t>
      </w:r>
    </w:p>
    <w:p w:rsidR="00A970CF" w:rsidRPr="00A970CF" w:rsidRDefault="00A970CF" w:rsidP="00A970CF">
      <w:pPr>
        <w:pStyle w:val="SemEspaamento"/>
        <w:jc w:val="both"/>
        <w:rPr>
          <w:rFonts w:ascii="Times New Roman" w:hAnsi="Times New Roman" w:cs="Times New Roman"/>
          <w:color w:val="333333"/>
          <w:sz w:val="24"/>
          <w:szCs w:val="24"/>
          <w:shd w:val="clear" w:color="auto" w:fill="FFFFFF"/>
        </w:rPr>
      </w:pPr>
    </w:p>
    <w:p w:rsidR="00A970CF" w:rsidRPr="00A970CF" w:rsidRDefault="00A970CF" w:rsidP="00A970CF">
      <w:pPr>
        <w:pStyle w:val="SemEspaamento"/>
        <w:jc w:val="both"/>
        <w:rPr>
          <w:rFonts w:ascii="Times New Roman" w:hAnsi="Times New Roman" w:cs="Times New Roman"/>
          <w:b/>
          <w:sz w:val="24"/>
          <w:szCs w:val="24"/>
        </w:rPr>
      </w:pPr>
      <w:r w:rsidRPr="00A970CF">
        <w:rPr>
          <w:rFonts w:ascii="Times New Roman" w:hAnsi="Times New Roman" w:cs="Times New Roman"/>
          <w:b/>
          <w:color w:val="333333"/>
          <w:sz w:val="24"/>
          <w:szCs w:val="24"/>
          <w:shd w:val="clear" w:color="auto" w:fill="FFFFFF"/>
        </w:rPr>
        <w:t xml:space="preserve">Balder </w:t>
      </w:r>
      <w:r w:rsidRPr="00A970CF">
        <w:rPr>
          <w:rFonts w:ascii="Times New Roman" w:hAnsi="Times New Roman" w:cs="Times New Roman"/>
          <w:b/>
          <w:sz w:val="24"/>
          <w:szCs w:val="24"/>
        </w:rPr>
        <w:t>Site:</w:t>
      </w:r>
    </w:p>
    <w:p w:rsidR="00A970CF" w:rsidRPr="00A970CF" w:rsidRDefault="00A970CF" w:rsidP="00A970CF">
      <w:pPr>
        <w:pStyle w:val="SemEspaamento"/>
        <w:jc w:val="both"/>
        <w:rPr>
          <w:rFonts w:ascii="Times New Roman" w:hAnsi="Times New Roman" w:cs="Times New Roman"/>
          <w:sz w:val="24"/>
          <w:szCs w:val="24"/>
        </w:rPr>
      </w:pPr>
      <w:r w:rsidRPr="00A970CF">
        <w:rPr>
          <w:rFonts w:ascii="Times New Roman" w:hAnsi="Times New Roman" w:cs="Times New Roman"/>
          <w:sz w:val="24"/>
          <w:szCs w:val="24"/>
        </w:rPr>
        <w:t>Aplicação feita em AngularJS, usando bawer, grunt.</w:t>
      </w:r>
    </w:p>
    <w:p w:rsidR="00A970CF" w:rsidRPr="00A970CF" w:rsidRDefault="00A970CF" w:rsidP="00A970CF">
      <w:pPr>
        <w:pStyle w:val="SemEspaamento"/>
        <w:jc w:val="both"/>
        <w:rPr>
          <w:rFonts w:ascii="Times New Roman" w:hAnsi="Times New Roman" w:cs="Times New Roman"/>
          <w:sz w:val="24"/>
          <w:szCs w:val="24"/>
        </w:rPr>
      </w:pPr>
    </w:p>
    <w:p w:rsidR="00A970CF" w:rsidRPr="00A970CF" w:rsidRDefault="00A970CF" w:rsidP="00A970CF">
      <w:pPr>
        <w:pStyle w:val="SemEspaamento"/>
        <w:jc w:val="both"/>
        <w:rPr>
          <w:rFonts w:ascii="Times New Roman" w:hAnsi="Times New Roman" w:cs="Times New Roman"/>
          <w:b/>
          <w:sz w:val="24"/>
          <w:szCs w:val="24"/>
        </w:rPr>
      </w:pPr>
      <w:r w:rsidRPr="00A970CF">
        <w:rPr>
          <w:rFonts w:ascii="Times New Roman" w:hAnsi="Times New Roman" w:cs="Times New Roman"/>
          <w:b/>
          <w:sz w:val="24"/>
          <w:szCs w:val="24"/>
        </w:rPr>
        <w:t>Balder site core</w:t>
      </w:r>
    </w:p>
    <w:p w:rsidR="00A970CF" w:rsidRPr="00A970CF" w:rsidRDefault="00A970CF" w:rsidP="00A970CF">
      <w:pPr>
        <w:pStyle w:val="SemEspaamento"/>
        <w:jc w:val="both"/>
        <w:rPr>
          <w:rFonts w:ascii="Times New Roman" w:hAnsi="Times New Roman" w:cs="Times New Roman"/>
          <w:color w:val="333333"/>
          <w:sz w:val="24"/>
          <w:szCs w:val="24"/>
          <w:shd w:val="clear" w:color="auto" w:fill="FFFFFF"/>
        </w:rPr>
      </w:pPr>
      <w:r w:rsidRPr="00A970CF">
        <w:rPr>
          <w:rFonts w:ascii="Times New Roman" w:hAnsi="Times New Roman" w:cs="Times New Roman"/>
          <w:sz w:val="24"/>
          <w:szCs w:val="24"/>
        </w:rPr>
        <w:t xml:space="preserve">Aplicação feita em Spring boot, utilizando os fameworks, Spring security, Spring MVC, Spring Data-JPA, e servidor apache </w:t>
      </w:r>
      <w:r>
        <w:rPr>
          <w:rFonts w:ascii="Times New Roman" w:hAnsi="Times New Roman" w:cs="Times New Roman"/>
          <w:sz w:val="24"/>
          <w:szCs w:val="24"/>
        </w:rPr>
        <w:t>T</w:t>
      </w:r>
      <w:r w:rsidRPr="00A970CF">
        <w:rPr>
          <w:rFonts w:ascii="Times New Roman" w:hAnsi="Times New Roman" w:cs="Times New Roman"/>
          <w:sz w:val="24"/>
          <w:szCs w:val="24"/>
        </w:rPr>
        <w:t xml:space="preserve">omcat embarcado e banco mysql. </w:t>
      </w:r>
    </w:p>
    <w:p w:rsidR="00A970CF" w:rsidRPr="00A970CF" w:rsidRDefault="00A970CF" w:rsidP="00A970CF">
      <w:pPr>
        <w:pStyle w:val="SemEspaamento"/>
        <w:jc w:val="both"/>
        <w:rPr>
          <w:rFonts w:ascii="Times New Roman" w:hAnsi="Times New Roman" w:cs="Times New Roman"/>
          <w:sz w:val="24"/>
          <w:szCs w:val="24"/>
        </w:rPr>
      </w:pPr>
    </w:p>
    <w:p w:rsidR="00A970CF" w:rsidRPr="00A970CF" w:rsidRDefault="00A970CF" w:rsidP="00A970CF">
      <w:pPr>
        <w:pStyle w:val="SemEspaamento"/>
        <w:jc w:val="both"/>
        <w:rPr>
          <w:rFonts w:ascii="Times New Roman" w:hAnsi="Times New Roman" w:cs="Times New Roman"/>
          <w:b/>
          <w:sz w:val="24"/>
          <w:szCs w:val="24"/>
        </w:rPr>
      </w:pPr>
      <w:r w:rsidRPr="00A970CF">
        <w:rPr>
          <w:rFonts w:ascii="Times New Roman" w:hAnsi="Times New Roman" w:cs="Times New Roman"/>
          <w:b/>
          <w:sz w:val="24"/>
          <w:szCs w:val="24"/>
        </w:rPr>
        <w:t>Balder statistics</w:t>
      </w:r>
    </w:p>
    <w:p w:rsidR="00A970CF" w:rsidRDefault="00A970CF" w:rsidP="00A970CF">
      <w:pPr>
        <w:pStyle w:val="SemEspaamento"/>
        <w:jc w:val="both"/>
        <w:rPr>
          <w:rFonts w:ascii="Times New Roman" w:hAnsi="Times New Roman" w:cs="Times New Roman"/>
          <w:sz w:val="24"/>
          <w:szCs w:val="24"/>
        </w:rPr>
      </w:pPr>
      <w:r w:rsidRPr="00A970CF">
        <w:rPr>
          <w:rFonts w:ascii="Times New Roman" w:hAnsi="Times New Roman" w:cs="Times New Roman"/>
          <w:sz w:val="24"/>
          <w:szCs w:val="24"/>
        </w:rPr>
        <w:t xml:space="preserve">Aplicação feita em Spring boot, utilizando os fameworks, Spring security, Spring MVC, Spring Data-JPA, e servidor apache </w:t>
      </w:r>
      <w:r>
        <w:rPr>
          <w:rFonts w:ascii="Times New Roman" w:hAnsi="Times New Roman" w:cs="Times New Roman"/>
          <w:sz w:val="24"/>
          <w:szCs w:val="24"/>
        </w:rPr>
        <w:t>T</w:t>
      </w:r>
      <w:r w:rsidRPr="00A970CF">
        <w:rPr>
          <w:rFonts w:ascii="Times New Roman" w:hAnsi="Times New Roman" w:cs="Times New Roman"/>
          <w:sz w:val="24"/>
          <w:szCs w:val="24"/>
        </w:rPr>
        <w:t xml:space="preserve">omcat embarcado e banco </w:t>
      </w:r>
      <w:r>
        <w:rPr>
          <w:rFonts w:ascii="Times New Roman" w:hAnsi="Times New Roman" w:cs="Times New Roman"/>
          <w:sz w:val="24"/>
          <w:szCs w:val="24"/>
        </w:rPr>
        <w:t>M</w:t>
      </w:r>
      <w:r w:rsidRPr="00A970CF">
        <w:rPr>
          <w:rFonts w:ascii="Times New Roman" w:hAnsi="Times New Roman" w:cs="Times New Roman"/>
          <w:sz w:val="24"/>
          <w:szCs w:val="24"/>
        </w:rPr>
        <w:t>ongo</w:t>
      </w:r>
      <w:r>
        <w:rPr>
          <w:rFonts w:ascii="Times New Roman" w:hAnsi="Times New Roman" w:cs="Times New Roman"/>
          <w:sz w:val="24"/>
          <w:szCs w:val="24"/>
        </w:rPr>
        <w:t>-</w:t>
      </w:r>
      <w:r w:rsidRPr="00A970CF">
        <w:rPr>
          <w:rFonts w:ascii="Times New Roman" w:hAnsi="Times New Roman" w:cs="Times New Roman"/>
          <w:sz w:val="24"/>
          <w:szCs w:val="24"/>
        </w:rPr>
        <w:t>DB.</w:t>
      </w:r>
    </w:p>
    <w:p w:rsidR="00486BE0" w:rsidRDefault="00486BE0" w:rsidP="00A970CF">
      <w:pPr>
        <w:pStyle w:val="SemEspaamento"/>
        <w:jc w:val="both"/>
        <w:rPr>
          <w:rFonts w:ascii="Times New Roman" w:hAnsi="Times New Roman" w:cs="Times New Roman"/>
          <w:sz w:val="24"/>
          <w:szCs w:val="24"/>
        </w:rPr>
      </w:pPr>
    </w:p>
    <w:p w:rsidR="00486BE0" w:rsidRDefault="00486BE0" w:rsidP="00861D1D">
      <w:pPr>
        <w:widowControl w:val="0"/>
        <w:autoSpaceDE w:val="0"/>
        <w:autoSpaceDN w:val="0"/>
        <w:adjustRightInd w:val="0"/>
        <w:spacing w:after="0" w:line="360" w:lineRule="auto"/>
        <w:ind w:right="-1"/>
        <w:jc w:val="both"/>
        <w:rPr>
          <w:rFonts w:ascii="TimesNewRomanPSMT" w:hAnsi="TimesNewRomanPSMT" w:cs="TimesNewRomanPSMT"/>
          <w:b/>
          <w:bCs/>
          <w:sz w:val="24"/>
          <w:szCs w:val="24"/>
        </w:rPr>
      </w:pPr>
    </w:p>
    <w:p w:rsidR="00AA4A4F" w:rsidRDefault="005A12F0" w:rsidP="00861D1D">
      <w:pPr>
        <w:widowControl w:val="0"/>
        <w:autoSpaceDE w:val="0"/>
        <w:autoSpaceDN w:val="0"/>
        <w:adjustRightInd w:val="0"/>
        <w:spacing w:after="0" w:line="360" w:lineRule="auto"/>
        <w:ind w:right="-1"/>
        <w:jc w:val="both"/>
        <w:rPr>
          <w:rFonts w:ascii="TimesNewRomanPSMT" w:hAnsi="TimesNewRomanPSMT" w:cs="TimesNewRomanPSMT"/>
          <w:b/>
          <w:bCs/>
          <w:sz w:val="24"/>
          <w:szCs w:val="24"/>
        </w:rPr>
      </w:pPr>
      <w:r>
        <w:rPr>
          <w:rFonts w:ascii="TimesNewRomanPSMT" w:hAnsi="TimesNewRomanPSMT" w:cs="TimesNewRomanPSMT"/>
          <w:b/>
          <w:bCs/>
          <w:sz w:val="24"/>
          <w:szCs w:val="24"/>
        </w:rPr>
        <w:lastRenderedPageBreak/>
        <w:t>4.</w:t>
      </w:r>
      <w:r w:rsidR="00486BE0">
        <w:rPr>
          <w:rFonts w:ascii="TimesNewRomanPSMT" w:hAnsi="TimesNewRomanPSMT" w:cs="TimesNewRomanPSMT"/>
          <w:b/>
          <w:bCs/>
          <w:sz w:val="24"/>
          <w:szCs w:val="24"/>
        </w:rPr>
        <w:t>3</w:t>
      </w:r>
      <w:r>
        <w:rPr>
          <w:rFonts w:ascii="TimesNewRomanPSMT" w:hAnsi="TimesNewRomanPSMT" w:cs="TimesNewRomanPSMT"/>
          <w:b/>
          <w:bCs/>
          <w:sz w:val="24"/>
          <w:szCs w:val="24"/>
        </w:rPr>
        <w:t xml:space="preserve">. </w:t>
      </w:r>
      <w:r w:rsidR="007F0525">
        <w:rPr>
          <w:rFonts w:ascii="TimesNewRomanPSMT" w:hAnsi="TimesNewRomanPSMT" w:cs="TimesNewRomanPSMT"/>
          <w:b/>
          <w:bCs/>
          <w:sz w:val="24"/>
          <w:szCs w:val="24"/>
        </w:rPr>
        <w:t>Requisitos Funcionais</w:t>
      </w:r>
    </w:p>
    <w:p w:rsidR="00AA4A4F" w:rsidRDefault="007F0525" w:rsidP="00861D1D">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 plataforma de ensino deve disponibilizar:</w:t>
      </w:r>
    </w:p>
    <w:p w:rsidR="00AA4A4F" w:rsidRPr="00861D1D" w:rsidRDefault="00861D1D" w:rsidP="00861D1D">
      <w:pPr>
        <w:pStyle w:val="PargrafodaLista"/>
        <w:widowControl w:val="0"/>
        <w:numPr>
          <w:ilvl w:val="0"/>
          <w:numId w:val="21"/>
        </w:numPr>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O</w:t>
      </w:r>
      <w:r w:rsidR="007F0525" w:rsidRPr="00861D1D">
        <w:rPr>
          <w:rFonts w:ascii="TimesNewRomanPSMT" w:hAnsi="TimesNewRomanPSMT" w:cs="TimesNewRomanPSMT"/>
          <w:sz w:val="24"/>
          <w:szCs w:val="24"/>
        </w:rPr>
        <w:t xml:space="preserve"> envio de sugest</w:t>
      </w:r>
      <w:r w:rsidR="007F0525" w:rsidRPr="00861D1D">
        <w:rPr>
          <w:rFonts w:ascii="Times-Roman" w:hAnsi="Times-Roman" w:cs="Times-Roman"/>
          <w:sz w:val="24"/>
          <w:szCs w:val="24"/>
        </w:rPr>
        <w:t>õ</w:t>
      </w:r>
      <w:r w:rsidR="007F0525" w:rsidRPr="00861D1D">
        <w:rPr>
          <w:rFonts w:ascii="TimesNewRomanPSMT" w:hAnsi="TimesNewRomanPSMT" w:cs="TimesNewRomanPSMT"/>
          <w:sz w:val="24"/>
          <w:szCs w:val="24"/>
        </w:rPr>
        <w:t>es para melhoria do mesmo.</w:t>
      </w:r>
    </w:p>
    <w:p w:rsidR="00AA4A4F" w:rsidRPr="00861D1D" w:rsidRDefault="00861D1D" w:rsidP="00861D1D">
      <w:pPr>
        <w:pStyle w:val="PargrafodaLista"/>
        <w:widowControl w:val="0"/>
        <w:numPr>
          <w:ilvl w:val="0"/>
          <w:numId w:val="21"/>
        </w:numPr>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w:t>
      </w:r>
      <w:r w:rsidR="007F0525" w:rsidRPr="00861D1D">
        <w:rPr>
          <w:rFonts w:ascii="TimesNewRomanPSMT" w:hAnsi="TimesNewRomanPSMT" w:cs="TimesNewRomanPSMT"/>
          <w:sz w:val="24"/>
          <w:szCs w:val="24"/>
        </w:rPr>
        <w:t xml:space="preserve"> autentica</w:t>
      </w:r>
      <w:r w:rsidR="007F0525" w:rsidRPr="00861D1D">
        <w:rPr>
          <w:rFonts w:ascii="Times-Roman" w:hAnsi="Times-Roman" w:cs="Times-Roman"/>
          <w:sz w:val="24"/>
          <w:szCs w:val="24"/>
        </w:rPr>
        <w:t>çã</w:t>
      </w:r>
      <w:r w:rsidR="007F0525" w:rsidRPr="00861D1D">
        <w:rPr>
          <w:rFonts w:ascii="TimesNewRomanPSMT" w:hAnsi="TimesNewRomanPSMT" w:cs="TimesNewRomanPSMT"/>
          <w:sz w:val="24"/>
          <w:szCs w:val="24"/>
        </w:rPr>
        <w:t>o do usu</w:t>
      </w:r>
      <w:r w:rsidR="007F0525" w:rsidRPr="00861D1D">
        <w:rPr>
          <w:rFonts w:ascii="Times-Roman" w:hAnsi="Times-Roman" w:cs="Times-Roman"/>
          <w:sz w:val="24"/>
          <w:szCs w:val="24"/>
        </w:rPr>
        <w:t>á</w:t>
      </w:r>
      <w:r w:rsidR="007F0525" w:rsidRPr="00861D1D">
        <w:rPr>
          <w:rFonts w:ascii="TimesNewRomanPSMT" w:hAnsi="TimesNewRomanPSMT" w:cs="TimesNewRomanPSMT"/>
          <w:sz w:val="24"/>
          <w:szCs w:val="24"/>
        </w:rPr>
        <w:t>rio.</w:t>
      </w:r>
    </w:p>
    <w:p w:rsidR="00AA4A4F" w:rsidRPr="00861D1D" w:rsidRDefault="00861D1D" w:rsidP="00861D1D">
      <w:pPr>
        <w:pStyle w:val="PargrafodaLista"/>
        <w:widowControl w:val="0"/>
        <w:numPr>
          <w:ilvl w:val="0"/>
          <w:numId w:val="21"/>
        </w:numPr>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w:t>
      </w:r>
      <w:r w:rsidR="007F0525" w:rsidRPr="00861D1D">
        <w:rPr>
          <w:rFonts w:ascii="TimesNewRomanPSMT" w:hAnsi="TimesNewRomanPSMT" w:cs="TimesNewRomanPSMT"/>
          <w:sz w:val="24"/>
          <w:szCs w:val="24"/>
        </w:rPr>
        <w:t xml:space="preserve"> altera</w:t>
      </w:r>
      <w:r w:rsidR="007F0525" w:rsidRPr="00861D1D">
        <w:rPr>
          <w:rFonts w:ascii="Times-Roman" w:hAnsi="Times-Roman" w:cs="Times-Roman"/>
          <w:sz w:val="24"/>
          <w:szCs w:val="24"/>
        </w:rPr>
        <w:t>çã</w:t>
      </w:r>
      <w:r w:rsidR="007F0525" w:rsidRPr="00861D1D">
        <w:rPr>
          <w:rFonts w:ascii="TimesNewRomanPSMT" w:hAnsi="TimesNewRomanPSMT" w:cs="TimesNewRomanPSMT"/>
          <w:sz w:val="24"/>
          <w:szCs w:val="24"/>
        </w:rPr>
        <w:t>o do usu</w:t>
      </w:r>
      <w:r w:rsidR="007F0525" w:rsidRPr="00861D1D">
        <w:rPr>
          <w:rFonts w:ascii="Times-Roman" w:hAnsi="Times-Roman" w:cs="Times-Roman"/>
          <w:sz w:val="24"/>
          <w:szCs w:val="24"/>
        </w:rPr>
        <w:t>á</w:t>
      </w:r>
      <w:r w:rsidR="007F0525" w:rsidRPr="00861D1D">
        <w:rPr>
          <w:rFonts w:ascii="TimesNewRomanPSMT" w:hAnsi="TimesNewRomanPSMT" w:cs="TimesNewRomanPSMT"/>
          <w:sz w:val="24"/>
          <w:szCs w:val="24"/>
        </w:rPr>
        <w:t>rio.</w:t>
      </w:r>
    </w:p>
    <w:p w:rsidR="00AA4A4F" w:rsidRPr="00861D1D" w:rsidRDefault="00861D1D" w:rsidP="00861D1D">
      <w:pPr>
        <w:pStyle w:val="PargrafodaLista"/>
        <w:widowControl w:val="0"/>
        <w:numPr>
          <w:ilvl w:val="0"/>
          <w:numId w:val="21"/>
        </w:numPr>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w:t>
      </w:r>
      <w:r w:rsidR="007F0525" w:rsidRPr="00861D1D">
        <w:rPr>
          <w:rFonts w:ascii="TimesNewRomanPSMT" w:hAnsi="TimesNewRomanPSMT" w:cs="TimesNewRomanPSMT"/>
          <w:sz w:val="24"/>
          <w:szCs w:val="24"/>
        </w:rPr>
        <w:t xml:space="preserve"> autentica</w:t>
      </w:r>
      <w:r w:rsidR="007F0525" w:rsidRPr="00861D1D">
        <w:rPr>
          <w:rFonts w:ascii="Times-Roman" w:hAnsi="Times-Roman" w:cs="Times-Roman"/>
          <w:sz w:val="24"/>
          <w:szCs w:val="24"/>
        </w:rPr>
        <w:t>çã</w:t>
      </w:r>
      <w:r w:rsidR="007F0525" w:rsidRPr="00861D1D">
        <w:rPr>
          <w:rFonts w:ascii="TimesNewRomanPSMT" w:hAnsi="TimesNewRomanPSMT" w:cs="TimesNewRomanPSMT"/>
          <w:sz w:val="24"/>
          <w:szCs w:val="24"/>
        </w:rPr>
        <w:t>o no sistema, adquirindo assim um acesso personalizado.</w:t>
      </w:r>
    </w:p>
    <w:p w:rsidR="00AA4A4F" w:rsidRPr="00861D1D" w:rsidRDefault="00861D1D" w:rsidP="00861D1D">
      <w:pPr>
        <w:pStyle w:val="PargrafodaLista"/>
        <w:widowControl w:val="0"/>
        <w:numPr>
          <w:ilvl w:val="0"/>
          <w:numId w:val="21"/>
        </w:numPr>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w:t>
      </w:r>
      <w:r w:rsidR="007F0525" w:rsidRPr="00861D1D">
        <w:rPr>
          <w:rFonts w:ascii="TimesNewRomanPSMT" w:hAnsi="TimesNewRomanPSMT" w:cs="TimesNewRomanPSMT"/>
          <w:sz w:val="24"/>
          <w:szCs w:val="24"/>
        </w:rPr>
        <w:t xml:space="preserve"> pesquisa de recursos dispon</w:t>
      </w:r>
      <w:r w:rsidR="007F0525" w:rsidRPr="00861D1D">
        <w:rPr>
          <w:rFonts w:ascii="Times-Roman" w:hAnsi="Times-Roman" w:cs="Times-Roman"/>
          <w:sz w:val="24"/>
          <w:szCs w:val="24"/>
        </w:rPr>
        <w:t>í</w:t>
      </w:r>
      <w:r w:rsidR="007F0525" w:rsidRPr="00861D1D">
        <w:rPr>
          <w:rFonts w:ascii="TimesNewRomanPSMT" w:hAnsi="TimesNewRomanPSMT" w:cs="TimesNewRomanPSMT"/>
          <w:sz w:val="24"/>
          <w:szCs w:val="24"/>
        </w:rPr>
        <w:t>veis no Balder.</w:t>
      </w:r>
    </w:p>
    <w:p w:rsidR="00861D1D" w:rsidRDefault="00861D1D" w:rsidP="0096599E">
      <w:pPr>
        <w:widowControl w:val="0"/>
        <w:autoSpaceDE w:val="0"/>
        <w:autoSpaceDN w:val="0"/>
        <w:adjustRightInd w:val="0"/>
        <w:spacing w:after="0" w:line="360" w:lineRule="auto"/>
        <w:ind w:right="-1" w:firstLine="360"/>
        <w:jc w:val="both"/>
        <w:rPr>
          <w:rFonts w:ascii="TimesNewRomanPSMT" w:hAnsi="TimesNewRomanPSMT" w:cs="TimesNewRomanPSMT"/>
          <w:sz w:val="24"/>
          <w:szCs w:val="24"/>
        </w:rPr>
      </w:pPr>
      <w:r>
        <w:rPr>
          <w:rFonts w:ascii="TimesNewRomanPSMT" w:hAnsi="TimesNewRomanPSMT" w:cs="TimesNewRomanPSMT"/>
          <w:sz w:val="24"/>
          <w:szCs w:val="24"/>
        </w:rPr>
        <w:t>Pa</w:t>
      </w:r>
      <w:r w:rsidR="007F0525">
        <w:rPr>
          <w:rFonts w:ascii="TimesNewRomanPSMT" w:hAnsi="TimesNewRomanPSMT" w:cs="TimesNewRomanPSMT"/>
          <w:sz w:val="24"/>
          <w:szCs w:val="24"/>
        </w:rPr>
        <w:t>ra o administrador:</w:t>
      </w:r>
    </w:p>
    <w:p w:rsidR="00AA4A4F" w:rsidRPr="0096599E" w:rsidRDefault="0096599E" w:rsidP="0096599E">
      <w:pPr>
        <w:pStyle w:val="PargrafodaLista"/>
        <w:widowControl w:val="0"/>
        <w:numPr>
          <w:ilvl w:val="0"/>
          <w:numId w:val="23"/>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M</w:t>
      </w:r>
      <w:r w:rsidR="007F0525" w:rsidRPr="0096599E">
        <w:rPr>
          <w:rFonts w:ascii="TimesNewRomanPSMT" w:hAnsi="TimesNewRomanPSMT" w:cs="TimesNewRomanPSMT"/>
          <w:sz w:val="24"/>
          <w:szCs w:val="24"/>
        </w:rPr>
        <w:t>anter perfil para professores.</w:t>
      </w:r>
    </w:p>
    <w:p w:rsidR="00AA4A4F" w:rsidRPr="0096599E" w:rsidRDefault="0096599E" w:rsidP="0096599E">
      <w:pPr>
        <w:pStyle w:val="PargrafodaLista"/>
        <w:widowControl w:val="0"/>
        <w:numPr>
          <w:ilvl w:val="0"/>
          <w:numId w:val="23"/>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M</w:t>
      </w:r>
      <w:r w:rsidR="007F0525" w:rsidRPr="0096599E">
        <w:rPr>
          <w:rFonts w:ascii="TimesNewRomanPSMT" w:hAnsi="TimesNewRomanPSMT" w:cs="TimesNewRomanPSMT"/>
          <w:sz w:val="24"/>
          <w:szCs w:val="24"/>
        </w:rPr>
        <w:t>anter perfil para alunos.</w:t>
      </w:r>
    </w:p>
    <w:p w:rsidR="00AA4A4F" w:rsidRDefault="0096599E" w:rsidP="0096599E">
      <w:pPr>
        <w:widowControl w:val="0"/>
        <w:autoSpaceDE w:val="0"/>
        <w:autoSpaceDN w:val="0"/>
        <w:adjustRightInd w:val="0"/>
        <w:spacing w:after="0" w:line="360" w:lineRule="auto"/>
        <w:ind w:right="-1" w:firstLine="360"/>
        <w:rPr>
          <w:rFonts w:ascii="TimesNewRomanPSMT" w:hAnsi="TimesNewRomanPSMT" w:cs="TimesNewRomanPSMT"/>
          <w:sz w:val="24"/>
          <w:szCs w:val="24"/>
        </w:rPr>
      </w:pPr>
      <w:r>
        <w:rPr>
          <w:rFonts w:ascii="TimesNewRomanPSMT" w:hAnsi="TimesNewRomanPSMT" w:cs="TimesNewRomanPSMT"/>
          <w:sz w:val="24"/>
          <w:szCs w:val="24"/>
        </w:rPr>
        <w:t>P</w:t>
      </w:r>
      <w:r w:rsidR="007F0525">
        <w:rPr>
          <w:rFonts w:ascii="TimesNewRomanPSMT" w:hAnsi="TimesNewRomanPSMT" w:cs="TimesNewRomanPSMT"/>
          <w:sz w:val="24"/>
          <w:szCs w:val="24"/>
        </w:rPr>
        <w:t>ara o professor:</w:t>
      </w:r>
    </w:p>
    <w:p w:rsidR="0096599E" w:rsidRPr="0096599E" w:rsidRDefault="0096599E" w:rsidP="0096599E">
      <w:pPr>
        <w:pStyle w:val="PargrafodaLista"/>
        <w:widowControl w:val="0"/>
        <w:numPr>
          <w:ilvl w:val="0"/>
          <w:numId w:val="24"/>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M</w:t>
      </w:r>
      <w:r w:rsidR="007F0525" w:rsidRPr="0096599E">
        <w:rPr>
          <w:rFonts w:ascii="TimesNewRomanPSMT" w:hAnsi="TimesNewRomanPSMT" w:cs="TimesNewRomanPSMT"/>
          <w:sz w:val="24"/>
          <w:szCs w:val="24"/>
        </w:rPr>
        <w:t>anter o conte</w:t>
      </w:r>
      <w:r w:rsidR="007F0525" w:rsidRPr="0096599E">
        <w:rPr>
          <w:rFonts w:ascii="Times-Roman" w:hAnsi="Times-Roman" w:cs="Times-Roman"/>
          <w:sz w:val="24"/>
          <w:szCs w:val="24"/>
        </w:rPr>
        <w:t>ú</w:t>
      </w:r>
      <w:r w:rsidR="007F0525" w:rsidRPr="0096599E">
        <w:rPr>
          <w:rFonts w:ascii="TimesNewRomanPSMT" w:hAnsi="TimesNewRomanPSMT" w:cs="TimesNewRomanPSMT"/>
          <w:sz w:val="24"/>
          <w:szCs w:val="24"/>
        </w:rPr>
        <w:t>do do sistema.</w:t>
      </w:r>
    </w:p>
    <w:p w:rsidR="00AA4A4F" w:rsidRPr="0096599E" w:rsidRDefault="0096599E" w:rsidP="0096599E">
      <w:pPr>
        <w:pStyle w:val="PargrafodaLista"/>
        <w:widowControl w:val="0"/>
        <w:numPr>
          <w:ilvl w:val="0"/>
          <w:numId w:val="24"/>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w:t>
      </w:r>
      <w:r w:rsidR="007F0525" w:rsidRPr="0096599E">
        <w:rPr>
          <w:rFonts w:ascii="TimesNewRomanPSMT" w:hAnsi="TimesNewRomanPSMT" w:cs="TimesNewRomanPSMT"/>
          <w:sz w:val="24"/>
          <w:szCs w:val="24"/>
        </w:rPr>
        <w:t xml:space="preserve">companhamento </w:t>
      </w:r>
      <w:r w:rsidR="007F0525" w:rsidRPr="0096599E">
        <w:rPr>
          <w:rFonts w:ascii="Times-Roman" w:hAnsi="Times-Roman" w:cs="Times-Roman"/>
          <w:sz w:val="24"/>
          <w:szCs w:val="24"/>
        </w:rPr>
        <w:t>à</w:t>
      </w:r>
      <w:r w:rsidR="007F0525" w:rsidRPr="0096599E">
        <w:rPr>
          <w:rFonts w:ascii="TimesNewRomanPSMT" w:hAnsi="TimesNewRomanPSMT" w:cs="TimesNewRomanPSMT"/>
          <w:sz w:val="24"/>
          <w:szCs w:val="24"/>
        </w:rPr>
        <w:t xml:space="preserve"> evolu</w:t>
      </w:r>
      <w:r w:rsidR="007F0525" w:rsidRPr="0096599E">
        <w:rPr>
          <w:rFonts w:ascii="Times-Roman" w:hAnsi="Times-Roman" w:cs="Times-Roman"/>
          <w:sz w:val="24"/>
          <w:szCs w:val="24"/>
        </w:rPr>
        <w:t>çã</w:t>
      </w:r>
      <w:r w:rsidR="007F0525" w:rsidRPr="0096599E">
        <w:rPr>
          <w:rFonts w:ascii="TimesNewRomanPSMT" w:hAnsi="TimesNewRomanPSMT" w:cs="TimesNewRomanPSMT"/>
          <w:sz w:val="24"/>
          <w:szCs w:val="24"/>
        </w:rPr>
        <w:t>o e dificuldades do aluno sobre o conte</w:t>
      </w:r>
      <w:r w:rsidR="007F0525" w:rsidRPr="0096599E">
        <w:rPr>
          <w:rFonts w:ascii="Times-Roman" w:hAnsi="Times-Roman" w:cs="Times-Roman"/>
          <w:sz w:val="24"/>
          <w:szCs w:val="24"/>
        </w:rPr>
        <w:t>ú</w:t>
      </w:r>
      <w:r w:rsidR="007F0525" w:rsidRPr="0096599E">
        <w:rPr>
          <w:rFonts w:ascii="TimesNewRomanPSMT" w:hAnsi="TimesNewRomanPSMT" w:cs="TimesNewRomanPSMT"/>
          <w:sz w:val="24"/>
          <w:szCs w:val="24"/>
        </w:rPr>
        <w:t>do estudado.</w:t>
      </w:r>
    </w:p>
    <w:p w:rsidR="0096599E" w:rsidRDefault="0096599E" w:rsidP="0096599E">
      <w:pPr>
        <w:widowControl w:val="0"/>
        <w:autoSpaceDE w:val="0"/>
        <w:autoSpaceDN w:val="0"/>
        <w:adjustRightInd w:val="0"/>
        <w:spacing w:after="0" w:line="360" w:lineRule="auto"/>
        <w:ind w:right="-1" w:firstLine="360"/>
        <w:jc w:val="both"/>
        <w:rPr>
          <w:rFonts w:ascii="TimesNewRomanPSMT" w:hAnsi="TimesNewRomanPSMT" w:cs="TimesNewRomanPSMT"/>
          <w:sz w:val="24"/>
          <w:szCs w:val="24"/>
        </w:rPr>
      </w:pPr>
      <w:r>
        <w:rPr>
          <w:rFonts w:ascii="TimesNewRomanPSMT" w:hAnsi="TimesNewRomanPSMT" w:cs="TimesNewRomanPSMT"/>
          <w:sz w:val="24"/>
          <w:szCs w:val="24"/>
        </w:rPr>
        <w:t>P</w:t>
      </w:r>
      <w:r w:rsidR="007F0525">
        <w:rPr>
          <w:rFonts w:ascii="TimesNewRomanPSMT" w:hAnsi="TimesNewRomanPSMT" w:cs="TimesNewRomanPSMT"/>
          <w:sz w:val="24"/>
          <w:szCs w:val="24"/>
        </w:rPr>
        <w:t xml:space="preserve">ara os administradores ou professores </w:t>
      </w:r>
    </w:p>
    <w:p w:rsidR="00AA4A4F" w:rsidRPr="0096599E" w:rsidRDefault="0096599E" w:rsidP="0096599E">
      <w:pPr>
        <w:pStyle w:val="PargrafodaLista"/>
        <w:widowControl w:val="0"/>
        <w:numPr>
          <w:ilvl w:val="0"/>
          <w:numId w:val="25"/>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D</w:t>
      </w:r>
      <w:r w:rsidR="007F0525" w:rsidRPr="0096599E">
        <w:rPr>
          <w:rFonts w:ascii="TimesNewRomanPSMT" w:hAnsi="TimesNewRomanPSMT" w:cs="TimesNewRomanPSMT"/>
          <w:sz w:val="24"/>
          <w:szCs w:val="24"/>
        </w:rPr>
        <w:t>efini</w:t>
      </w:r>
      <w:r w:rsidR="007F0525" w:rsidRPr="0096599E">
        <w:rPr>
          <w:rFonts w:ascii="Times-Roman" w:hAnsi="Times-Roman" w:cs="Times-Roman"/>
          <w:sz w:val="24"/>
          <w:szCs w:val="24"/>
        </w:rPr>
        <w:t>çã</w:t>
      </w:r>
      <w:r w:rsidR="007F0525" w:rsidRPr="0096599E">
        <w:rPr>
          <w:rFonts w:ascii="TimesNewRomanPSMT" w:hAnsi="TimesNewRomanPSMT" w:cs="TimesNewRomanPSMT"/>
          <w:sz w:val="24"/>
          <w:szCs w:val="24"/>
        </w:rPr>
        <w:t xml:space="preserve">o do que </w:t>
      </w:r>
      <w:r w:rsidR="007F0525" w:rsidRPr="0096599E">
        <w:rPr>
          <w:rFonts w:ascii="Times-Roman" w:hAnsi="Times-Roman" w:cs="Times-Roman"/>
          <w:sz w:val="24"/>
          <w:szCs w:val="24"/>
        </w:rPr>
        <w:t>é</w:t>
      </w:r>
      <w:r w:rsidR="007F0525" w:rsidRPr="0096599E">
        <w:rPr>
          <w:rFonts w:ascii="TimesNewRomanPSMT" w:hAnsi="TimesNewRomanPSMT" w:cs="TimesNewRomanPSMT"/>
          <w:sz w:val="24"/>
          <w:szCs w:val="24"/>
        </w:rPr>
        <w:t xml:space="preserve"> preciso para o aluno alcan</w:t>
      </w:r>
      <w:r w:rsidR="007F0525" w:rsidRPr="0096599E">
        <w:rPr>
          <w:rFonts w:ascii="Times-Roman" w:hAnsi="Times-Roman" w:cs="Times-Roman"/>
          <w:sz w:val="24"/>
          <w:szCs w:val="24"/>
        </w:rPr>
        <w:t>ç</w:t>
      </w:r>
      <w:r w:rsidR="007F0525" w:rsidRPr="0096599E">
        <w:rPr>
          <w:rFonts w:ascii="TimesNewRomanPSMT" w:hAnsi="TimesNewRomanPSMT" w:cs="TimesNewRomanPSMT"/>
          <w:sz w:val="24"/>
          <w:szCs w:val="24"/>
        </w:rPr>
        <w:t>ar os n</w:t>
      </w:r>
      <w:r w:rsidR="007F0525" w:rsidRPr="0096599E">
        <w:rPr>
          <w:rFonts w:ascii="Times-Roman" w:hAnsi="Times-Roman" w:cs="Times-Roman"/>
          <w:sz w:val="24"/>
          <w:szCs w:val="24"/>
        </w:rPr>
        <w:t>í</w:t>
      </w:r>
      <w:r w:rsidR="007F0525" w:rsidRPr="0096599E">
        <w:rPr>
          <w:rFonts w:ascii="TimesNewRomanPSMT" w:hAnsi="TimesNewRomanPSMT" w:cs="TimesNewRomanPSMT"/>
          <w:sz w:val="24"/>
          <w:szCs w:val="24"/>
        </w:rPr>
        <w:t>veis de seu desenvolvimento,</w:t>
      </w:r>
    </w:p>
    <w:p w:rsidR="00AA4A4F" w:rsidRDefault="007F0525" w:rsidP="0096599E">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Ainda:</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dever</w:t>
      </w:r>
      <w:r w:rsidRPr="0096599E">
        <w:rPr>
          <w:rFonts w:ascii="Times-Roman" w:hAnsi="Times-Roman" w:cs="Times-Roman"/>
          <w:sz w:val="24"/>
          <w:szCs w:val="24"/>
        </w:rPr>
        <w:t>á</w:t>
      </w:r>
      <w:r w:rsidRPr="0096599E">
        <w:rPr>
          <w:rFonts w:ascii="TimesNewRomanPSMT" w:hAnsi="TimesNewRomanPSMT" w:cs="TimesNewRomanPSMT"/>
          <w:sz w:val="24"/>
          <w:szCs w:val="24"/>
        </w:rPr>
        <w:t xml:space="preserve"> ser intuitiva de modo que a pessoa que utilize o servi</w:t>
      </w:r>
      <w:r w:rsidRPr="0096599E">
        <w:rPr>
          <w:rFonts w:ascii="Times-Roman" w:hAnsi="Times-Roman" w:cs="Times-Roman"/>
          <w:sz w:val="24"/>
          <w:szCs w:val="24"/>
        </w:rPr>
        <w:t>ç</w:t>
      </w:r>
      <w:r w:rsidRPr="0096599E">
        <w:rPr>
          <w:rFonts w:ascii="TimesNewRomanPSMT" w:hAnsi="TimesNewRomanPSMT" w:cs="TimesNewRomanPSMT"/>
          <w:sz w:val="24"/>
          <w:szCs w:val="24"/>
        </w:rPr>
        <w:t>o n</w:t>
      </w:r>
      <w:r w:rsidRPr="0096599E">
        <w:rPr>
          <w:rFonts w:ascii="Times-Roman" w:hAnsi="Times-Roman" w:cs="Times-Roman"/>
          <w:sz w:val="24"/>
          <w:szCs w:val="24"/>
        </w:rPr>
        <w:t>ã</w:t>
      </w:r>
      <w:r w:rsidRPr="0096599E">
        <w:rPr>
          <w:rFonts w:ascii="TimesNewRomanPSMT" w:hAnsi="TimesNewRomanPSMT" w:cs="TimesNewRomanPSMT"/>
          <w:sz w:val="24"/>
          <w:szCs w:val="24"/>
        </w:rPr>
        <w:t>o fique presa a mesma.</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dever</w:t>
      </w:r>
      <w:r w:rsidRPr="0096599E">
        <w:rPr>
          <w:rFonts w:ascii="Times-Roman" w:hAnsi="Times-Roman" w:cs="Times-Roman"/>
          <w:sz w:val="24"/>
          <w:szCs w:val="24"/>
        </w:rPr>
        <w:t>á</w:t>
      </w:r>
      <w:r w:rsidRPr="0096599E">
        <w:rPr>
          <w:rFonts w:ascii="TimesNewRomanPSMT" w:hAnsi="TimesNewRomanPSMT" w:cs="TimesNewRomanPSMT"/>
          <w:sz w:val="24"/>
          <w:szCs w:val="24"/>
        </w:rPr>
        <w:t xml:space="preserve"> ter uma intelig</w:t>
      </w:r>
      <w:r w:rsidRPr="0096599E">
        <w:rPr>
          <w:rFonts w:ascii="Times-Roman" w:hAnsi="Times-Roman" w:cs="Times-Roman"/>
          <w:sz w:val="24"/>
          <w:szCs w:val="24"/>
        </w:rPr>
        <w:t>ê</w:t>
      </w:r>
      <w:r w:rsidRPr="0096599E">
        <w:rPr>
          <w:rFonts w:ascii="TimesNewRomanPSMT" w:hAnsi="TimesNewRomanPSMT" w:cs="TimesNewRomanPSMT"/>
          <w:sz w:val="24"/>
          <w:szCs w:val="24"/>
        </w:rPr>
        <w:t>ncia pr</w:t>
      </w:r>
      <w:r w:rsidRPr="0096599E">
        <w:rPr>
          <w:rFonts w:ascii="Times-Roman" w:hAnsi="Times-Roman" w:cs="Times-Roman"/>
          <w:sz w:val="24"/>
          <w:szCs w:val="24"/>
        </w:rPr>
        <w:t>ó</w:t>
      </w:r>
      <w:r w:rsidRPr="0096599E">
        <w:rPr>
          <w:rFonts w:ascii="TimesNewRomanPSMT" w:hAnsi="TimesNewRomanPSMT" w:cs="TimesNewRomanPSMT"/>
          <w:sz w:val="24"/>
          <w:szCs w:val="24"/>
        </w:rPr>
        <w:t>pria para que o usu</w:t>
      </w:r>
      <w:r w:rsidRPr="0096599E">
        <w:rPr>
          <w:rFonts w:ascii="Times-Roman" w:hAnsi="Times-Roman" w:cs="Times-Roman"/>
          <w:sz w:val="24"/>
          <w:szCs w:val="24"/>
        </w:rPr>
        <w:t>á</w:t>
      </w:r>
      <w:r w:rsidRPr="0096599E">
        <w:rPr>
          <w:rFonts w:ascii="TimesNewRomanPSMT" w:hAnsi="TimesNewRomanPSMT" w:cs="TimesNewRomanPSMT"/>
          <w:sz w:val="24"/>
          <w:szCs w:val="24"/>
        </w:rPr>
        <w:t>rio que utilize a mesma possa ir avan</w:t>
      </w:r>
      <w:r w:rsidRPr="0096599E">
        <w:rPr>
          <w:rFonts w:ascii="Times-Roman" w:hAnsi="Times-Roman" w:cs="Times-Roman"/>
          <w:sz w:val="24"/>
          <w:szCs w:val="24"/>
        </w:rPr>
        <w:t>ç</w:t>
      </w:r>
      <w:r w:rsidRPr="0096599E">
        <w:rPr>
          <w:rFonts w:ascii="TimesNewRomanPSMT" w:hAnsi="TimesNewRomanPSMT" w:cs="TimesNewRomanPSMT"/>
          <w:sz w:val="24"/>
          <w:szCs w:val="24"/>
        </w:rPr>
        <w:t>ando os n</w:t>
      </w:r>
      <w:r w:rsidRPr="0096599E">
        <w:rPr>
          <w:rFonts w:ascii="Times-Roman" w:hAnsi="Times-Roman" w:cs="Times-Roman"/>
          <w:sz w:val="24"/>
          <w:szCs w:val="24"/>
        </w:rPr>
        <w:t>í</w:t>
      </w:r>
      <w:r w:rsidRPr="0096599E">
        <w:rPr>
          <w:rFonts w:ascii="TimesNewRomanPSMT" w:hAnsi="TimesNewRomanPSMT" w:cs="TimesNewRomanPSMT"/>
          <w:sz w:val="24"/>
          <w:szCs w:val="24"/>
        </w:rPr>
        <w:t>veis de educacionais.</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dever</w:t>
      </w:r>
      <w:r w:rsidRPr="0096599E">
        <w:rPr>
          <w:rFonts w:ascii="Times-Roman" w:hAnsi="Times-Roman" w:cs="Times-Roman"/>
          <w:sz w:val="24"/>
          <w:szCs w:val="24"/>
        </w:rPr>
        <w:t>á</w:t>
      </w:r>
      <w:r w:rsidRPr="0096599E">
        <w:rPr>
          <w:rFonts w:ascii="TimesNewRomanPSMT" w:hAnsi="TimesNewRomanPSMT" w:cs="TimesNewRomanPSMT"/>
          <w:sz w:val="24"/>
          <w:szCs w:val="24"/>
        </w:rPr>
        <w:t xml:space="preserve"> fornecer requisitos </w:t>
      </w:r>
      <w:r w:rsidR="0096599E" w:rsidRPr="0096599E">
        <w:rPr>
          <w:rFonts w:ascii="TimesNewRomanPSMT" w:hAnsi="TimesNewRomanPSMT" w:cs="TimesNewRomanPSMT"/>
          <w:sz w:val="24"/>
          <w:szCs w:val="24"/>
        </w:rPr>
        <w:t>ao (s)</w:t>
      </w:r>
      <w:r w:rsidRPr="0096599E">
        <w:rPr>
          <w:rFonts w:ascii="TimesNewRomanPSMT" w:hAnsi="TimesNewRomanPSMT" w:cs="TimesNewRomanPSMT"/>
          <w:sz w:val="24"/>
          <w:szCs w:val="24"/>
        </w:rPr>
        <w:t xml:space="preserve"> </w:t>
      </w:r>
      <w:r w:rsidR="0096599E" w:rsidRPr="0096599E">
        <w:rPr>
          <w:rFonts w:ascii="TimesNewRomanPSMT" w:hAnsi="TimesNewRomanPSMT" w:cs="TimesNewRomanPSMT"/>
          <w:sz w:val="24"/>
          <w:szCs w:val="24"/>
        </w:rPr>
        <w:t>usu</w:t>
      </w:r>
      <w:r w:rsidR="0096599E" w:rsidRPr="0096599E">
        <w:rPr>
          <w:rFonts w:ascii="Times-Roman" w:hAnsi="Times-Roman" w:cs="Times-Roman"/>
          <w:sz w:val="24"/>
          <w:szCs w:val="24"/>
        </w:rPr>
        <w:t>á</w:t>
      </w:r>
      <w:r w:rsidR="0096599E" w:rsidRPr="0096599E">
        <w:rPr>
          <w:rFonts w:ascii="TimesNewRomanPSMT" w:hAnsi="TimesNewRomanPSMT" w:cs="TimesNewRomanPSMT"/>
          <w:sz w:val="24"/>
          <w:szCs w:val="24"/>
        </w:rPr>
        <w:t>rio (</w:t>
      </w:r>
      <w:r w:rsidRPr="0096599E">
        <w:rPr>
          <w:rFonts w:ascii="TimesNewRomanPSMT" w:hAnsi="TimesNewRomanPSMT" w:cs="TimesNewRomanPSMT"/>
          <w:sz w:val="24"/>
          <w:szCs w:val="24"/>
        </w:rPr>
        <w:t>s), administradores, professores e alunos para que o mesmo possa saber como est</w:t>
      </w:r>
      <w:r w:rsidRPr="0096599E">
        <w:rPr>
          <w:rFonts w:ascii="Times-Roman" w:hAnsi="Times-Roman" w:cs="Times-Roman"/>
          <w:sz w:val="24"/>
          <w:szCs w:val="24"/>
        </w:rPr>
        <w:t>á</w:t>
      </w:r>
      <w:r w:rsidRPr="0096599E">
        <w:rPr>
          <w:rFonts w:ascii="TimesNewRomanPSMT" w:hAnsi="TimesNewRomanPSMT" w:cs="TimesNewRomanPSMT"/>
          <w:sz w:val="24"/>
          <w:szCs w:val="24"/>
        </w:rPr>
        <w:t xml:space="preserve"> evoluindo a sua alfabetiza</w:t>
      </w:r>
      <w:r w:rsidRPr="0096599E">
        <w:rPr>
          <w:rFonts w:ascii="Times-Roman" w:hAnsi="Times-Roman" w:cs="Times-Roman"/>
          <w:sz w:val="24"/>
          <w:szCs w:val="24"/>
        </w:rPr>
        <w:t>çã</w:t>
      </w:r>
      <w:r w:rsidRPr="0096599E">
        <w:rPr>
          <w:rFonts w:ascii="TimesNewRomanPSMT" w:hAnsi="TimesNewRomanPSMT" w:cs="TimesNewRomanPSMT"/>
          <w:sz w:val="24"/>
          <w:szCs w:val="24"/>
        </w:rPr>
        <w:t>o.</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 ensino deve ser disponibilizada pelo administrador o cadastro do professor na respectiva aula.</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 xml:space="preserve">A plataforma de ensino permitir que o administrador e o professor </w:t>
      </w:r>
      <w:r w:rsidR="0096599E" w:rsidRPr="0096599E">
        <w:rPr>
          <w:rFonts w:ascii="TimesNewRomanPSMT" w:hAnsi="TimesNewRomanPSMT" w:cs="TimesNewRomanPSMT"/>
          <w:sz w:val="24"/>
          <w:szCs w:val="24"/>
        </w:rPr>
        <w:t>incluam</w:t>
      </w:r>
      <w:r w:rsidRPr="0096599E">
        <w:rPr>
          <w:rFonts w:ascii="TimesNewRomanPSMT" w:hAnsi="TimesNewRomanPSMT" w:cs="TimesNewRomanPSMT"/>
          <w:sz w:val="24"/>
          <w:szCs w:val="24"/>
        </w:rPr>
        <w:t xml:space="preserve"> aulas por n</w:t>
      </w:r>
      <w:r w:rsidRPr="0096599E">
        <w:rPr>
          <w:rFonts w:ascii="Times-Roman" w:hAnsi="Times-Roman" w:cs="Times-Roman"/>
          <w:sz w:val="24"/>
          <w:szCs w:val="24"/>
        </w:rPr>
        <w:t>í</w:t>
      </w:r>
      <w:r w:rsidRPr="0096599E">
        <w:rPr>
          <w:rFonts w:ascii="TimesNewRomanPSMT" w:hAnsi="TimesNewRomanPSMT" w:cs="TimesNewRomanPSMT"/>
          <w:sz w:val="24"/>
          <w:szCs w:val="24"/>
        </w:rPr>
        <w:t>veis.</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 ensino dever</w:t>
      </w:r>
      <w:r w:rsidRPr="0096599E">
        <w:rPr>
          <w:rFonts w:ascii="Times-Roman" w:hAnsi="Times-Roman" w:cs="Times-Roman"/>
          <w:sz w:val="24"/>
          <w:szCs w:val="24"/>
        </w:rPr>
        <w:t>á</w:t>
      </w:r>
      <w:r w:rsidRPr="0096599E">
        <w:rPr>
          <w:rFonts w:ascii="TimesNewRomanPSMT" w:hAnsi="TimesNewRomanPSMT" w:cs="TimesNewRomanPSMT"/>
          <w:sz w:val="24"/>
          <w:szCs w:val="24"/>
        </w:rPr>
        <w:t xml:space="preserve"> ter intelig</w:t>
      </w:r>
      <w:r w:rsidRPr="0096599E">
        <w:rPr>
          <w:rFonts w:ascii="Times-Roman" w:hAnsi="Times-Roman" w:cs="Times-Roman"/>
          <w:sz w:val="24"/>
          <w:szCs w:val="24"/>
        </w:rPr>
        <w:t>ê</w:t>
      </w:r>
      <w:r w:rsidRPr="0096599E">
        <w:rPr>
          <w:rFonts w:ascii="TimesNewRomanPSMT" w:hAnsi="TimesNewRomanPSMT" w:cs="TimesNewRomanPSMT"/>
          <w:sz w:val="24"/>
          <w:szCs w:val="24"/>
        </w:rPr>
        <w:t>ncia pr</w:t>
      </w:r>
      <w:r w:rsidRPr="0096599E">
        <w:rPr>
          <w:rFonts w:ascii="Times-Roman" w:hAnsi="Times-Roman" w:cs="Times-Roman"/>
          <w:sz w:val="24"/>
          <w:szCs w:val="24"/>
        </w:rPr>
        <w:t>ó</w:t>
      </w:r>
      <w:r w:rsidRPr="0096599E">
        <w:rPr>
          <w:rFonts w:ascii="TimesNewRomanPSMT" w:hAnsi="TimesNewRomanPSMT" w:cs="TimesNewRomanPSMT"/>
          <w:sz w:val="24"/>
          <w:szCs w:val="24"/>
        </w:rPr>
        <w:t>pria para que a palavra lan</w:t>
      </w:r>
      <w:r w:rsidRPr="0096599E">
        <w:rPr>
          <w:rFonts w:ascii="Times-Roman" w:hAnsi="Times-Roman" w:cs="Times-Roman"/>
          <w:sz w:val="24"/>
          <w:szCs w:val="24"/>
        </w:rPr>
        <w:t>ç</w:t>
      </w:r>
      <w:r w:rsidRPr="0096599E">
        <w:rPr>
          <w:rFonts w:ascii="TimesNewRomanPSMT" w:hAnsi="TimesNewRomanPSMT" w:cs="TimesNewRomanPSMT"/>
          <w:sz w:val="24"/>
          <w:szCs w:val="24"/>
        </w:rPr>
        <w:t>ada pelo professor ou administrador seja dividida em v</w:t>
      </w:r>
      <w:r w:rsidRPr="0096599E">
        <w:rPr>
          <w:rFonts w:ascii="Times-Roman" w:hAnsi="Times-Roman" w:cs="Times-Roman"/>
          <w:sz w:val="24"/>
          <w:szCs w:val="24"/>
        </w:rPr>
        <w:t>á</w:t>
      </w:r>
      <w:r w:rsidRPr="0096599E">
        <w:rPr>
          <w:rFonts w:ascii="TimesNewRomanPSMT" w:hAnsi="TimesNewRomanPSMT" w:cs="TimesNewRomanPSMT"/>
          <w:sz w:val="24"/>
          <w:szCs w:val="24"/>
        </w:rPr>
        <w:t>rias silabas;</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de ensino analisa se o exerc</w:t>
      </w:r>
      <w:r w:rsidRPr="0096599E">
        <w:rPr>
          <w:rFonts w:ascii="Times-Roman" w:hAnsi="Times-Roman" w:cs="Times-Roman"/>
          <w:sz w:val="24"/>
          <w:szCs w:val="24"/>
        </w:rPr>
        <w:t>í</w:t>
      </w:r>
      <w:r w:rsidRPr="0096599E">
        <w:rPr>
          <w:rFonts w:ascii="TimesNewRomanPSMT" w:hAnsi="TimesNewRomanPSMT" w:cs="TimesNewRomanPSMT"/>
          <w:sz w:val="24"/>
          <w:szCs w:val="24"/>
        </w:rPr>
        <w:t xml:space="preserve">cio foi realizado </w:t>
      </w:r>
      <w:r w:rsidRPr="0096599E">
        <w:rPr>
          <w:rFonts w:ascii="Times-Roman" w:hAnsi="Times-Roman" w:cs="Times-Roman"/>
          <w:sz w:val="24"/>
          <w:szCs w:val="24"/>
        </w:rPr>
        <w:t>“</w:t>
      </w:r>
      <w:r w:rsidRPr="0096599E">
        <w:rPr>
          <w:rFonts w:ascii="TimesNewRomanPSMT" w:hAnsi="TimesNewRomanPSMT" w:cs="TimesNewRomanPSMT"/>
          <w:sz w:val="24"/>
          <w:szCs w:val="24"/>
        </w:rPr>
        <w:t>CORRETO</w:t>
      </w:r>
      <w:r w:rsidRPr="0096599E">
        <w:rPr>
          <w:rFonts w:ascii="Times-Roman" w:hAnsi="Times-Roman" w:cs="Times-Roman"/>
          <w:sz w:val="24"/>
          <w:szCs w:val="24"/>
        </w:rPr>
        <w:t>”</w:t>
      </w:r>
      <w:r w:rsidRPr="0096599E">
        <w:rPr>
          <w:rFonts w:ascii="TimesNewRomanPSMT" w:hAnsi="TimesNewRomanPSMT" w:cs="TimesNewRomanPSMT"/>
          <w:sz w:val="24"/>
          <w:szCs w:val="24"/>
        </w:rPr>
        <w:t xml:space="preserve"> ou </w:t>
      </w:r>
      <w:r w:rsidRPr="0096599E">
        <w:rPr>
          <w:rFonts w:ascii="Times-Roman" w:hAnsi="Times-Roman" w:cs="Times-Roman"/>
          <w:sz w:val="24"/>
          <w:szCs w:val="24"/>
        </w:rPr>
        <w:t>“</w:t>
      </w:r>
      <w:r w:rsidRPr="0096599E">
        <w:rPr>
          <w:rFonts w:ascii="TimesNewRomanPSMT" w:hAnsi="TimesNewRomanPSMT" w:cs="TimesNewRomanPSMT"/>
          <w:sz w:val="24"/>
          <w:szCs w:val="24"/>
        </w:rPr>
        <w:t>ERRADO</w:t>
      </w:r>
      <w:r w:rsidRPr="0096599E">
        <w:rPr>
          <w:rFonts w:ascii="Times-Roman" w:hAnsi="Times-Roman" w:cs="Times-Roman"/>
          <w:sz w:val="24"/>
          <w:szCs w:val="24"/>
        </w:rPr>
        <w:t>”</w:t>
      </w:r>
      <w:r w:rsidRPr="0096599E">
        <w:rPr>
          <w:rFonts w:ascii="TimesNewRomanPSMT" w:hAnsi="TimesNewRomanPSMT" w:cs="TimesNewRomanPSMT"/>
          <w:sz w:val="24"/>
          <w:szCs w:val="24"/>
        </w:rPr>
        <w:t>, caso esteja errado, a palavra vir</w:t>
      </w:r>
      <w:r w:rsidRPr="0096599E">
        <w:rPr>
          <w:rFonts w:ascii="Times-Roman" w:hAnsi="Times-Roman" w:cs="Times-Roman"/>
          <w:sz w:val="24"/>
          <w:szCs w:val="24"/>
        </w:rPr>
        <w:t>á</w:t>
      </w:r>
      <w:r w:rsidRPr="0096599E">
        <w:rPr>
          <w:rFonts w:ascii="TimesNewRomanPSMT" w:hAnsi="TimesNewRomanPSMT" w:cs="TimesNewRomanPSMT"/>
          <w:sz w:val="24"/>
          <w:szCs w:val="24"/>
        </w:rPr>
        <w:t xml:space="preserve"> destacada de vermelho, caso esteja correto, vir</w:t>
      </w:r>
      <w:r w:rsidRPr="0096599E">
        <w:rPr>
          <w:rFonts w:ascii="Times-Roman" w:hAnsi="Times-Roman" w:cs="Times-Roman"/>
          <w:sz w:val="24"/>
          <w:szCs w:val="24"/>
        </w:rPr>
        <w:t>á</w:t>
      </w:r>
      <w:r w:rsidRPr="0096599E">
        <w:rPr>
          <w:rFonts w:ascii="TimesNewRomanPSMT" w:hAnsi="TimesNewRomanPSMT" w:cs="TimesNewRomanPSMT"/>
          <w:sz w:val="24"/>
          <w:szCs w:val="24"/>
        </w:rPr>
        <w:t xml:space="preserve"> destacado de verde.</w:t>
      </w:r>
    </w:p>
    <w:p w:rsidR="00AA4A4F" w:rsidRPr="0096599E" w:rsidRDefault="007F0525" w:rsidP="0096599E">
      <w:pPr>
        <w:pStyle w:val="PargrafodaLista"/>
        <w:widowControl w:val="0"/>
        <w:numPr>
          <w:ilvl w:val="0"/>
          <w:numId w:val="26"/>
        </w:numPr>
        <w:autoSpaceDE w:val="0"/>
        <w:autoSpaceDN w:val="0"/>
        <w:adjustRightInd w:val="0"/>
        <w:spacing w:after="0" w:line="360" w:lineRule="auto"/>
        <w:ind w:right="-1"/>
        <w:jc w:val="both"/>
        <w:rPr>
          <w:rFonts w:ascii="TimesNewRomanPSMT" w:hAnsi="TimesNewRomanPSMT" w:cs="TimesNewRomanPSMT"/>
          <w:sz w:val="24"/>
          <w:szCs w:val="24"/>
        </w:rPr>
      </w:pPr>
      <w:r w:rsidRPr="0096599E">
        <w:rPr>
          <w:rFonts w:ascii="TimesNewRomanPSMT" w:hAnsi="TimesNewRomanPSMT" w:cs="TimesNewRomanPSMT"/>
          <w:sz w:val="24"/>
          <w:szCs w:val="24"/>
        </w:rPr>
        <w:t>A plataforma exibe um som ao escolher a s</w:t>
      </w:r>
      <w:r w:rsidRPr="0096599E">
        <w:rPr>
          <w:rFonts w:ascii="Times-Roman" w:hAnsi="Times-Roman" w:cs="Times-Roman"/>
          <w:sz w:val="24"/>
          <w:szCs w:val="24"/>
        </w:rPr>
        <w:t>í</w:t>
      </w:r>
      <w:r w:rsidRPr="0096599E">
        <w:rPr>
          <w:rFonts w:ascii="TimesNewRomanPSMT" w:hAnsi="TimesNewRomanPSMT" w:cs="TimesNewRomanPSMT"/>
          <w:sz w:val="24"/>
          <w:szCs w:val="24"/>
        </w:rPr>
        <w:t xml:space="preserve">laba para que o aluno possa ouvir como </w:t>
      </w:r>
      <w:r w:rsidRPr="0096599E">
        <w:rPr>
          <w:rFonts w:ascii="Times-Roman" w:hAnsi="Times-Roman" w:cs="Times-Roman"/>
          <w:sz w:val="24"/>
          <w:szCs w:val="24"/>
        </w:rPr>
        <w:t>é</w:t>
      </w:r>
      <w:r w:rsidRPr="0096599E">
        <w:rPr>
          <w:rFonts w:ascii="TimesNewRomanPSMT" w:hAnsi="TimesNewRomanPSMT" w:cs="TimesNewRomanPSMT"/>
          <w:sz w:val="24"/>
          <w:szCs w:val="24"/>
        </w:rPr>
        <w:t xml:space="preserve"> a pronuncia da mesma.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880D44" w:rsidRDefault="007F0525" w:rsidP="0096599E">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As figuras</w:t>
      </w:r>
      <w:r w:rsidR="00880D44">
        <w:rPr>
          <w:rFonts w:ascii="TimesNewRomanPSMT" w:hAnsi="TimesNewRomanPSMT" w:cs="TimesNewRomanPSMT"/>
          <w:sz w:val="24"/>
          <w:szCs w:val="24"/>
        </w:rPr>
        <w:t xml:space="preserve"> abaixo de 1 até 20 </w:t>
      </w:r>
      <w:r>
        <w:rPr>
          <w:rFonts w:ascii="TimesNewRomanPSMT" w:hAnsi="TimesNewRomanPSMT" w:cs="TimesNewRomanPSMT"/>
          <w:sz w:val="24"/>
          <w:szCs w:val="24"/>
        </w:rPr>
        <w:t>mostram, esquematicamente os requisitos implementados atrav</w:t>
      </w:r>
      <w:r>
        <w:rPr>
          <w:rFonts w:ascii="Times-Roman" w:hAnsi="Times-Roman" w:cs="Times-Roman"/>
          <w:sz w:val="24"/>
          <w:szCs w:val="24"/>
        </w:rPr>
        <w:t>é</w:t>
      </w:r>
      <w:r>
        <w:rPr>
          <w:rFonts w:ascii="TimesNewRomanPSMT" w:hAnsi="TimesNewRomanPSMT" w:cs="TimesNewRomanPSMT"/>
          <w:sz w:val="24"/>
          <w:szCs w:val="24"/>
        </w:rPr>
        <w:t xml:space="preserve">s dos </w:t>
      </w:r>
      <w:r>
        <w:rPr>
          <w:rFonts w:ascii="TimesNewRomanPSMT" w:hAnsi="TimesNewRomanPSMT" w:cs="TimesNewRomanPSMT"/>
          <w:sz w:val="24"/>
          <w:szCs w:val="24"/>
        </w:rPr>
        <w:lastRenderedPageBreak/>
        <w:t>respectivos diagramas de caso de uso.</w:t>
      </w: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01</w:t>
      </w:r>
      <w:proofErr w:type="gramStart"/>
      <w:r>
        <w:rPr>
          <w:rFonts w:ascii="ArialMT" w:hAnsi="ArialMT" w:cs="ArialMT"/>
          <w:sz w:val="24"/>
          <w:szCs w:val="24"/>
        </w:rPr>
        <w:t>] Enviar</w:t>
      </w:r>
      <w:proofErr w:type="gramEnd"/>
      <w:r>
        <w:rPr>
          <w:rFonts w:ascii="ArialMT" w:hAnsi="ArialMT" w:cs="ArialMT"/>
          <w:sz w:val="24"/>
          <w:szCs w:val="24"/>
        </w:rPr>
        <w:t xml:space="preserve"> sugestões</w:t>
      </w: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 xml:space="preserve">Figura 1 - </w:t>
      </w:r>
      <w:proofErr w:type="gramStart"/>
      <w:r>
        <w:rPr>
          <w:rFonts w:ascii="ArialMT" w:hAnsi="ArialMT" w:cs="ArialMT"/>
        </w:rPr>
        <w:t>Requisito  que</w:t>
      </w:r>
      <w:proofErr w:type="gramEnd"/>
      <w:r>
        <w:rPr>
          <w:rFonts w:ascii="ArialMT" w:hAnsi="ArialMT" w:cs="ArialMT"/>
        </w:rPr>
        <w:t xml:space="preserve"> possibilita que usuários enviem sugestões ou críticas relacionadas ao Balder.</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Desejável</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Sugestões/críticas</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Confirmação do envio da informação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numPr>
          <w:ilvl w:val="0"/>
          <w:numId w:val="8"/>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b/>
          <w:bCs/>
        </w:rPr>
        <w:tab/>
      </w:r>
      <w:r>
        <w:rPr>
          <w:rFonts w:ascii="ArialMT" w:hAnsi="ArialMT" w:cs="ArialMT"/>
        </w:rPr>
        <w:t xml:space="preserve">O usuário acessa a tela de </w:t>
      </w:r>
      <w:r>
        <w:rPr>
          <w:rFonts w:ascii="ArialMT" w:hAnsi="ArialMT" w:cs="ArialMT"/>
          <w:i/>
          <w:iCs/>
        </w:rPr>
        <w:t>Contato</w:t>
      </w:r>
    </w:p>
    <w:p w:rsidR="00AA4A4F" w:rsidRDefault="007F0525">
      <w:pPr>
        <w:widowControl w:val="0"/>
        <w:numPr>
          <w:ilvl w:val="0"/>
          <w:numId w:val="8"/>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ab/>
        <w:t>O usuário insere nome, e-mail, comentário e confirma</w:t>
      </w:r>
    </w:p>
    <w:p w:rsidR="00AA4A4F" w:rsidRDefault="007F0525">
      <w:pPr>
        <w:widowControl w:val="0"/>
        <w:numPr>
          <w:ilvl w:val="0"/>
          <w:numId w:val="8"/>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ab/>
        <w:t>Sistema confirma o envio das informações</w:t>
      </w: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02</w:t>
      </w:r>
      <w:proofErr w:type="gramStart"/>
      <w:r>
        <w:rPr>
          <w:rFonts w:ascii="ArialMT" w:hAnsi="ArialMT" w:cs="ArialMT"/>
          <w:sz w:val="24"/>
          <w:szCs w:val="24"/>
        </w:rPr>
        <w:t>] Efetuar</w:t>
      </w:r>
      <w:proofErr w:type="gramEnd"/>
      <w:r>
        <w:rPr>
          <w:rFonts w:ascii="ArialMT" w:hAnsi="ArialMT" w:cs="ArialMT"/>
          <w:sz w:val="24"/>
          <w:szCs w:val="24"/>
        </w:rPr>
        <w:t xml:space="preserve"> cadastro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2 – Requisito que</w:t>
      </w:r>
      <w:r>
        <w:rPr>
          <w:rFonts w:ascii="ArialMT" w:hAnsi="ArialMT" w:cs="ArialMT"/>
          <w:b/>
          <w:bCs/>
        </w:rPr>
        <w:t xml:space="preserve"> </w:t>
      </w:r>
      <w:r>
        <w:rPr>
          <w:rFonts w:ascii="ArialMT" w:hAnsi="ArialMT" w:cs="ArialMT"/>
        </w:rPr>
        <w:t>possibilita que usuários não autenticados efetuem um cadastro no sistema.</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Usuário não autenticado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Informações cadastrais</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Confirmação de cadastro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Cadastro não realizado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numPr>
          <w:ilvl w:val="0"/>
          <w:numId w:val="9"/>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1.</w:t>
      </w:r>
      <w:r>
        <w:rPr>
          <w:rFonts w:ascii="ArialMT" w:hAnsi="ArialMT" w:cs="ArialMT"/>
        </w:rPr>
        <w:tab/>
        <w:t xml:space="preserve">O usuário não autenticado seleciona a </w:t>
      </w:r>
      <w:proofErr w:type="gramStart"/>
      <w:r>
        <w:rPr>
          <w:rFonts w:ascii="ArialMT" w:hAnsi="ArialMT" w:cs="ArialMT"/>
        </w:rPr>
        <w:t xml:space="preserve">opção </w:t>
      </w:r>
      <w:r>
        <w:rPr>
          <w:rFonts w:ascii="ArialMT" w:hAnsi="ArialMT" w:cs="ArialMT"/>
          <w:i/>
          <w:iCs/>
        </w:rPr>
        <w:t>Cadastre-se</w:t>
      </w:r>
      <w:proofErr w:type="gramEnd"/>
    </w:p>
    <w:p w:rsidR="00AA4A4F" w:rsidRDefault="007F0525">
      <w:pPr>
        <w:widowControl w:val="0"/>
        <w:numPr>
          <w:ilvl w:val="0"/>
          <w:numId w:val="9"/>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2.</w:t>
      </w:r>
      <w:r>
        <w:rPr>
          <w:rFonts w:ascii="ArialMT" w:hAnsi="ArialMT" w:cs="ArialMT"/>
        </w:rPr>
        <w:tab/>
        <w:t>O usuário não autenticado insere o número de matrícula pelo SIAC e confirma</w:t>
      </w:r>
    </w:p>
    <w:p w:rsidR="00AA4A4F" w:rsidRDefault="007F0525">
      <w:pPr>
        <w:widowControl w:val="0"/>
        <w:numPr>
          <w:ilvl w:val="0"/>
          <w:numId w:val="9"/>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3.</w:t>
      </w:r>
      <w:r>
        <w:rPr>
          <w:rFonts w:ascii="ArialMT" w:hAnsi="ArialMT" w:cs="ArialMT"/>
        </w:rPr>
        <w:tab/>
        <w:t xml:space="preserve">O usuário não autenticado insere e-mail, </w:t>
      </w:r>
      <w:proofErr w:type="spellStart"/>
      <w:r>
        <w:rPr>
          <w:rFonts w:ascii="ArialMT" w:hAnsi="ArialMT" w:cs="ArialMT"/>
        </w:rPr>
        <w:t>login</w:t>
      </w:r>
      <w:proofErr w:type="spellEnd"/>
      <w:r>
        <w:rPr>
          <w:rFonts w:ascii="ArialMT" w:hAnsi="ArialMT" w:cs="ArialMT"/>
        </w:rPr>
        <w:t>, senha, dica de senha e confirma</w:t>
      </w:r>
    </w:p>
    <w:p w:rsidR="00AA4A4F" w:rsidRDefault="007F0525">
      <w:pPr>
        <w:widowControl w:val="0"/>
        <w:numPr>
          <w:ilvl w:val="0"/>
          <w:numId w:val="9"/>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4.</w:t>
      </w:r>
      <w:r>
        <w:rPr>
          <w:rFonts w:ascii="ArialMT" w:hAnsi="ArialMT" w:cs="ArialMT"/>
        </w:rPr>
        <w:tab/>
        <w:t>Sistema confirma cadastro</w:t>
      </w: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03</w:t>
      </w:r>
      <w:proofErr w:type="gramStart"/>
      <w:r>
        <w:rPr>
          <w:rFonts w:ascii="ArialMT" w:hAnsi="ArialMT" w:cs="ArialMT"/>
          <w:sz w:val="24"/>
          <w:szCs w:val="24"/>
        </w:rPr>
        <w:t>] Alterar</w:t>
      </w:r>
      <w:proofErr w:type="gramEnd"/>
      <w:r>
        <w:rPr>
          <w:rFonts w:ascii="ArialMT" w:hAnsi="ArialMT" w:cs="ArialMT"/>
          <w:sz w:val="24"/>
          <w:szCs w:val="24"/>
        </w:rPr>
        <w:t xml:space="preserve"> cadastro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3 – Requisito que</w:t>
      </w:r>
      <w:r>
        <w:rPr>
          <w:rFonts w:ascii="ArialMT" w:hAnsi="ArialMT" w:cs="ArialMT"/>
          <w:b/>
          <w:bCs/>
        </w:rPr>
        <w:t xml:space="preserve"> </w:t>
      </w:r>
      <w:r>
        <w:rPr>
          <w:rFonts w:ascii="ArialMT" w:hAnsi="ArialMT" w:cs="ArialMT"/>
        </w:rPr>
        <w:t>possibilita que usuários autenticados alterem informações relativas ao seu cadastro.</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Usuário autenticado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Desejável</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Dados cadastrais modificados</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Pré-condições: </w:t>
      </w:r>
      <w:r>
        <w:rPr>
          <w:rFonts w:ascii="ArialMT" w:hAnsi="ArialMT" w:cs="ArialMT"/>
        </w:rPr>
        <w:t>Estar autenticado no sistema</w:t>
      </w: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Confirmação da alteração do cadastro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Alteração de cadastro não realizada</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numPr>
          <w:ilvl w:val="0"/>
          <w:numId w:val="10"/>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1.</w:t>
      </w:r>
      <w:r>
        <w:rPr>
          <w:rFonts w:ascii="ArialMT" w:hAnsi="ArialMT" w:cs="ArialMT"/>
        </w:rPr>
        <w:tab/>
        <w:t xml:space="preserve">Usuário seleciona a </w:t>
      </w:r>
      <w:proofErr w:type="gramStart"/>
      <w:r>
        <w:rPr>
          <w:rFonts w:ascii="ArialMT" w:hAnsi="ArialMT" w:cs="ArialMT"/>
        </w:rPr>
        <w:t xml:space="preserve">opção </w:t>
      </w:r>
      <w:r>
        <w:rPr>
          <w:rFonts w:ascii="ArialMT" w:hAnsi="ArialMT" w:cs="ArialMT"/>
          <w:i/>
          <w:iCs/>
        </w:rPr>
        <w:t>Alterar</w:t>
      </w:r>
      <w:proofErr w:type="gramEnd"/>
      <w:r>
        <w:rPr>
          <w:rFonts w:ascii="ArialMT" w:hAnsi="ArialMT" w:cs="ArialMT"/>
          <w:i/>
          <w:iCs/>
        </w:rPr>
        <w:t xml:space="preserve"> cadastro</w:t>
      </w:r>
    </w:p>
    <w:p w:rsidR="00AA4A4F" w:rsidRDefault="007F0525">
      <w:pPr>
        <w:widowControl w:val="0"/>
        <w:numPr>
          <w:ilvl w:val="0"/>
          <w:numId w:val="10"/>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2.</w:t>
      </w:r>
      <w:r>
        <w:rPr>
          <w:rFonts w:ascii="ArialMT" w:hAnsi="ArialMT" w:cs="ArialMT"/>
        </w:rPr>
        <w:tab/>
        <w:t>Usuário altera informações cadastrais e confirma</w:t>
      </w:r>
    </w:p>
    <w:p w:rsidR="00AA4A4F" w:rsidRDefault="007F0525">
      <w:pPr>
        <w:widowControl w:val="0"/>
        <w:numPr>
          <w:ilvl w:val="0"/>
          <w:numId w:val="10"/>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3.</w:t>
      </w:r>
      <w:r>
        <w:rPr>
          <w:rFonts w:ascii="ArialMT" w:hAnsi="ArialMT" w:cs="ArialMT"/>
        </w:rPr>
        <w:tab/>
        <w:t>Sistema confirma a alteração do cadastro</w:t>
      </w: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04</w:t>
      </w:r>
      <w:proofErr w:type="gramStart"/>
      <w:r>
        <w:rPr>
          <w:rFonts w:ascii="ArialMT" w:hAnsi="ArialMT" w:cs="ArialMT"/>
          <w:sz w:val="24"/>
          <w:szCs w:val="24"/>
        </w:rPr>
        <w:t>] Autenticar</w:t>
      </w:r>
      <w:proofErr w:type="gramEnd"/>
      <w:r>
        <w:rPr>
          <w:rFonts w:ascii="ArialMT" w:hAnsi="ArialMT" w:cs="ArialMT"/>
          <w:sz w:val="24"/>
          <w:szCs w:val="24"/>
        </w:rPr>
        <w:t xml:space="preserve">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4 – Requisito que valida o acesso de usuários cadastrados no sistema, possibilitando acesso personalizado.</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Usuário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proofErr w:type="spellStart"/>
      <w:r>
        <w:rPr>
          <w:rFonts w:ascii="Cambria" w:hAnsi="Cambria" w:cs="Cambria"/>
          <w:b/>
          <w:bCs/>
          <w:i/>
          <w:iCs/>
          <w:sz w:val="24"/>
          <w:szCs w:val="24"/>
        </w:rPr>
        <w:t>login</w:t>
      </w:r>
      <w:proofErr w:type="spellEnd"/>
      <w:r>
        <w:rPr>
          <w:rFonts w:ascii="Cambria" w:hAnsi="Cambria" w:cs="Cambria"/>
          <w:b/>
          <w:bCs/>
          <w:i/>
          <w:iCs/>
          <w:sz w:val="24"/>
          <w:szCs w:val="24"/>
        </w:rPr>
        <w:t xml:space="preserve"> e senha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Pré-condições: </w:t>
      </w:r>
      <w:r>
        <w:rPr>
          <w:rFonts w:ascii="ArialMT" w:hAnsi="ArialMT" w:cs="ArialMT"/>
        </w:rPr>
        <w:t>Estar cadastrado no sistema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Usuário é direcionado para página pessoal</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Mensagem de acesso negado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numPr>
          <w:ilvl w:val="0"/>
          <w:numId w:val="11"/>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1.</w:t>
      </w:r>
      <w:r>
        <w:rPr>
          <w:rFonts w:ascii="ArialMT" w:hAnsi="ArialMT" w:cs="ArialMT"/>
        </w:rPr>
        <w:tab/>
        <w:t xml:space="preserve">Usuário seleciona a </w:t>
      </w:r>
      <w:proofErr w:type="gramStart"/>
      <w:r>
        <w:rPr>
          <w:rFonts w:ascii="ArialMT" w:hAnsi="ArialMT" w:cs="ArialMT"/>
        </w:rPr>
        <w:t xml:space="preserve">opção </w:t>
      </w:r>
      <w:r>
        <w:rPr>
          <w:rFonts w:ascii="ArialMT" w:hAnsi="ArialMT" w:cs="ArialMT"/>
          <w:i/>
          <w:iCs/>
        </w:rPr>
        <w:t>Entrar</w:t>
      </w:r>
      <w:proofErr w:type="gramEnd"/>
    </w:p>
    <w:p w:rsidR="00AA4A4F" w:rsidRDefault="007F0525">
      <w:pPr>
        <w:widowControl w:val="0"/>
        <w:numPr>
          <w:ilvl w:val="0"/>
          <w:numId w:val="11"/>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2.</w:t>
      </w:r>
      <w:r>
        <w:rPr>
          <w:rFonts w:ascii="ArialMT" w:hAnsi="ArialMT" w:cs="ArialMT"/>
        </w:rPr>
        <w:tab/>
        <w:t xml:space="preserve">Usuário insere </w:t>
      </w:r>
      <w:proofErr w:type="spellStart"/>
      <w:r>
        <w:rPr>
          <w:rFonts w:ascii="ArialMT" w:hAnsi="ArialMT" w:cs="ArialMT"/>
        </w:rPr>
        <w:t>login</w:t>
      </w:r>
      <w:proofErr w:type="spellEnd"/>
      <w:r>
        <w:rPr>
          <w:rFonts w:ascii="ArialMT" w:hAnsi="ArialMT" w:cs="ArialMT"/>
        </w:rPr>
        <w:t xml:space="preserve"> e senha</w:t>
      </w:r>
    </w:p>
    <w:p w:rsidR="00AA4A4F" w:rsidRDefault="007F0525">
      <w:pPr>
        <w:widowControl w:val="0"/>
        <w:numPr>
          <w:ilvl w:val="0"/>
          <w:numId w:val="11"/>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3.</w:t>
      </w:r>
      <w:r>
        <w:rPr>
          <w:rFonts w:ascii="ArialMT" w:hAnsi="ArialMT" w:cs="ArialMT"/>
        </w:rPr>
        <w:tab/>
        <w:t>Sistema direciona usuário autenticado para a página pessoal</w:t>
      </w: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AA4A4F">
      <w:pPr>
        <w:widowControl w:val="0"/>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05</w:t>
      </w:r>
      <w:proofErr w:type="gramStart"/>
      <w:r>
        <w:rPr>
          <w:rFonts w:ascii="ArialMT" w:hAnsi="ArialMT" w:cs="ArialMT"/>
          <w:sz w:val="24"/>
          <w:szCs w:val="24"/>
        </w:rPr>
        <w:t>] Realizar</w:t>
      </w:r>
      <w:proofErr w:type="gramEnd"/>
      <w:r>
        <w:rPr>
          <w:rFonts w:ascii="ArialMT" w:hAnsi="ArialMT" w:cs="ArialMT"/>
          <w:sz w:val="24"/>
          <w:szCs w:val="24"/>
        </w:rPr>
        <w:t xml:space="preserve"> busca no sistema</w:t>
      </w: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5 – Requisito que permite que usuários localizem recursos disponíveis no Balder, através de filtros de busca.</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Usuário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 xml:space="preserve">1. Usuário acessa a tela de </w:t>
      </w:r>
      <w:r>
        <w:rPr>
          <w:rFonts w:ascii="ArialMT" w:hAnsi="ArialMT" w:cs="ArialMT"/>
          <w:i/>
          <w:iCs/>
        </w:rPr>
        <w:t>Biblioteca</w:t>
      </w:r>
    </w:p>
    <w:p w:rsidR="00AA4A4F" w:rsidRDefault="007F0525">
      <w:pPr>
        <w:widowControl w:val="0"/>
        <w:numPr>
          <w:ilvl w:val="0"/>
          <w:numId w:val="12"/>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2.</w:t>
      </w:r>
      <w:r>
        <w:rPr>
          <w:rFonts w:ascii="ArialMT" w:hAnsi="ArialMT" w:cs="ArialMT"/>
        </w:rPr>
        <w:tab/>
        <w:t>Usuário insere palavras-chave, seleciona tipo de recurso pesquisado, quantidade de registros por página e confirma.</w:t>
      </w:r>
    </w:p>
    <w:p w:rsidR="00AA4A4F" w:rsidRDefault="007F0525">
      <w:pPr>
        <w:widowControl w:val="0"/>
        <w:numPr>
          <w:ilvl w:val="0"/>
          <w:numId w:val="12"/>
        </w:numPr>
        <w:tabs>
          <w:tab w:val="left" w:pos="283"/>
          <w:tab w:val="left" w:pos="1080"/>
        </w:tabs>
        <w:autoSpaceDE w:val="0"/>
        <w:autoSpaceDN w:val="0"/>
        <w:adjustRightInd w:val="0"/>
        <w:spacing w:after="0" w:line="240" w:lineRule="auto"/>
        <w:ind w:left="283" w:right="-1" w:hanging="283"/>
        <w:jc w:val="both"/>
        <w:rPr>
          <w:rFonts w:ascii="ArialMT" w:hAnsi="ArialMT" w:cs="ArialMT"/>
        </w:rPr>
      </w:pPr>
      <w:r>
        <w:rPr>
          <w:rFonts w:ascii="ArialMT" w:hAnsi="ArialMT" w:cs="ArialMT"/>
        </w:rPr>
        <w:t>3.</w:t>
      </w:r>
      <w:r>
        <w:rPr>
          <w:rFonts w:ascii="ArialMT" w:hAnsi="ArialMT" w:cs="ArialMT"/>
        </w:rPr>
        <w:tab/>
        <w:t>Sistema retorna o resultado da busca.</w:t>
      </w: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06</w:t>
      </w:r>
      <w:proofErr w:type="gramStart"/>
      <w:r>
        <w:rPr>
          <w:rFonts w:ascii="ArialMT" w:hAnsi="ArialMT" w:cs="ArialMT"/>
          <w:sz w:val="24"/>
          <w:szCs w:val="24"/>
        </w:rPr>
        <w:t>] Realizar</w:t>
      </w:r>
      <w:proofErr w:type="gramEnd"/>
      <w:r>
        <w:rPr>
          <w:rFonts w:ascii="ArialMT" w:hAnsi="ArialMT" w:cs="ArialMT"/>
          <w:sz w:val="24"/>
          <w:szCs w:val="24"/>
        </w:rPr>
        <w:t xml:space="preserve"> cadastro professor</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6 – Requisito que</w:t>
      </w:r>
      <w:r>
        <w:rPr>
          <w:rFonts w:ascii="ArialMT" w:hAnsi="ArialMT" w:cs="ArialMT"/>
          <w:b/>
          <w:bCs/>
        </w:rPr>
        <w:t xml:space="preserve"> </w:t>
      </w:r>
      <w:r>
        <w:rPr>
          <w:rFonts w:ascii="ArialMT" w:hAnsi="ArialMT" w:cs="ArialMT"/>
        </w:rPr>
        <w:t>permite que administradores faça cadastro no sistema.</w:t>
      </w:r>
    </w:p>
    <w:p w:rsidR="00AA4A4F" w:rsidRDefault="00AA4A4F">
      <w:pPr>
        <w:widowControl w:val="0"/>
        <w:autoSpaceDE w:val="0"/>
        <w:autoSpaceDN w:val="0"/>
        <w:adjustRightInd w:val="0"/>
        <w:spacing w:after="0" w:line="240" w:lineRule="auto"/>
        <w:ind w:right="-1"/>
        <w:jc w:val="both"/>
        <w:rPr>
          <w:rFonts w:ascii="ArialMT" w:hAnsi="ArialMT" w:cs="ArialMT"/>
          <w:b/>
          <w:bCs/>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numPr>
          <w:ilvl w:val="0"/>
          <w:numId w:val="13"/>
        </w:numPr>
        <w:tabs>
          <w:tab w:val="left" w:pos="567"/>
          <w:tab w:val="left" w:pos="1080"/>
        </w:tabs>
        <w:autoSpaceDE w:val="0"/>
        <w:autoSpaceDN w:val="0"/>
        <w:adjustRightInd w:val="0"/>
        <w:spacing w:after="0" w:line="240" w:lineRule="auto"/>
        <w:ind w:left="0" w:right="-1" w:firstLine="0"/>
        <w:jc w:val="both"/>
        <w:rPr>
          <w:rFonts w:ascii="ArialMT" w:hAnsi="ArialMT" w:cs="ArialMT"/>
          <w:i/>
          <w:iCs/>
        </w:rPr>
      </w:pPr>
      <w:r>
        <w:rPr>
          <w:rFonts w:ascii="ArialMT" w:hAnsi="ArialMT" w:cs="ArialMT"/>
        </w:rPr>
        <w:t>1.</w:t>
      </w:r>
      <w:r>
        <w:rPr>
          <w:rFonts w:ascii="ArialMT" w:hAnsi="ArialMT" w:cs="ArialMT"/>
        </w:rPr>
        <w:tab/>
        <w:t xml:space="preserve">Usuário acessa a tela de </w:t>
      </w:r>
      <w:r>
        <w:rPr>
          <w:rFonts w:ascii="ArialMT" w:hAnsi="ArialMT" w:cs="ArialMT"/>
          <w:i/>
          <w:iCs/>
        </w:rPr>
        <w:t>cadastro de Professor.</w:t>
      </w:r>
    </w:p>
    <w:p w:rsidR="00AA4A4F" w:rsidRDefault="007F0525">
      <w:pPr>
        <w:widowControl w:val="0"/>
        <w:numPr>
          <w:ilvl w:val="0"/>
          <w:numId w:val="13"/>
        </w:numPr>
        <w:tabs>
          <w:tab w:val="left" w:pos="567"/>
          <w:tab w:val="left" w:pos="1080"/>
        </w:tabs>
        <w:autoSpaceDE w:val="0"/>
        <w:autoSpaceDN w:val="0"/>
        <w:adjustRightInd w:val="0"/>
        <w:spacing w:after="0" w:line="240" w:lineRule="auto"/>
        <w:ind w:left="0" w:right="-1" w:firstLine="0"/>
        <w:jc w:val="both"/>
        <w:rPr>
          <w:rFonts w:ascii="ArialMT" w:hAnsi="ArialMT" w:cs="ArialMT"/>
        </w:rPr>
      </w:pPr>
      <w:r>
        <w:rPr>
          <w:rFonts w:ascii="ArialMT" w:hAnsi="ArialMT" w:cs="ArialMT"/>
        </w:rPr>
        <w:lastRenderedPageBreak/>
        <w:t>2.</w:t>
      </w:r>
      <w:r>
        <w:rPr>
          <w:rFonts w:ascii="ArialMT" w:hAnsi="ArialMT" w:cs="ArialMT"/>
        </w:rPr>
        <w:tab/>
        <w:t xml:space="preserve"> Sistema retorna o resultado da busca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07] Realizar Edição do professor</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7 – Este requisito permite que administradores ou próprio faça alteração do perfil do professor no sistema.</w:t>
      </w: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Professor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3.</w:t>
      </w:r>
      <w:r>
        <w:rPr>
          <w:rFonts w:ascii="ArialMT" w:hAnsi="ArialMT" w:cs="ArialMT"/>
        </w:rPr>
        <w:tab/>
        <w:t xml:space="preserve">Usuário acessa a tela de perfil para alteração </w:t>
      </w:r>
      <w:r>
        <w:rPr>
          <w:rFonts w:ascii="ArialMT" w:hAnsi="ArialMT" w:cs="ArialMT"/>
          <w:i/>
          <w:iCs/>
        </w:rPr>
        <w:t>do Professor.</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4.</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08] Realizar Exclusão do professor</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8 –</w:t>
      </w:r>
      <w:r>
        <w:rPr>
          <w:rFonts w:ascii="ArialMT" w:hAnsi="ArialMT" w:cs="ArialMT"/>
          <w:b/>
          <w:bCs/>
        </w:rPr>
        <w:t xml:space="preserve"> </w:t>
      </w:r>
      <w:r>
        <w:rPr>
          <w:rFonts w:ascii="ArialMT" w:hAnsi="ArialMT" w:cs="ArialMT"/>
        </w:rPr>
        <w:t>Este requisito permite que administradores ou próprio faça exclusão do perfil do professor no sistema.</w:t>
      </w: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Professor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5.</w:t>
      </w:r>
      <w:r>
        <w:rPr>
          <w:rFonts w:ascii="ArialMT" w:hAnsi="ArialMT" w:cs="ArialMT"/>
        </w:rPr>
        <w:tab/>
        <w:t xml:space="preserve">Usuário acessa a tela de perfil para exclusão </w:t>
      </w:r>
      <w:r>
        <w:rPr>
          <w:rFonts w:ascii="ArialMT" w:hAnsi="ArialMT" w:cs="ArialMT"/>
          <w:i/>
          <w:iCs/>
        </w:rPr>
        <w:t>do Professor.</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6.</w:t>
      </w:r>
      <w:r>
        <w:rPr>
          <w:rFonts w:ascii="ArialMT" w:hAnsi="ArialMT" w:cs="ArialMT"/>
        </w:rPr>
        <w:tab/>
        <w:t xml:space="preserve"> Sistema retorna o resultado da busca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09</w:t>
      </w:r>
      <w:proofErr w:type="gramStart"/>
      <w:r>
        <w:rPr>
          <w:rFonts w:ascii="ArialMT" w:hAnsi="ArialMT" w:cs="ArialMT"/>
          <w:sz w:val="24"/>
          <w:szCs w:val="24"/>
        </w:rPr>
        <w:t>] Realizar</w:t>
      </w:r>
      <w:proofErr w:type="gramEnd"/>
      <w:r>
        <w:rPr>
          <w:rFonts w:ascii="ArialMT" w:hAnsi="ArialMT" w:cs="ArialMT"/>
          <w:sz w:val="24"/>
          <w:szCs w:val="24"/>
        </w:rPr>
        <w:t xml:space="preserve"> cadastro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 xml:space="preserve">Figura 9 – Este requisito permite que administradores ou próprio </w:t>
      </w:r>
      <w:r>
        <w:rPr>
          <w:rFonts w:ascii="TimesNewRomanPSMT" w:hAnsi="TimesNewRomanPSMT" w:cs="TimesNewRomanPSMT"/>
          <w:sz w:val="20"/>
          <w:szCs w:val="20"/>
        </w:rPr>
        <w:t>aluno</w:t>
      </w:r>
      <w:r>
        <w:rPr>
          <w:rFonts w:ascii="ArialMT" w:hAnsi="ArialMT" w:cs="ArialMT"/>
        </w:rPr>
        <w:t xml:space="preserve"> faça cadastro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7.</w:t>
      </w:r>
      <w:r>
        <w:rPr>
          <w:rFonts w:ascii="ArialMT" w:hAnsi="ArialMT" w:cs="ArialMT"/>
        </w:rPr>
        <w:tab/>
        <w:t xml:space="preserve">Usuário acessa a tela de </w:t>
      </w:r>
      <w:r>
        <w:rPr>
          <w:rFonts w:ascii="ArialMT" w:hAnsi="ArialMT" w:cs="ArialMT"/>
          <w:i/>
          <w:iCs/>
        </w:rPr>
        <w:t xml:space="preserve">cadastro de </w:t>
      </w:r>
      <w:r>
        <w:rPr>
          <w:rFonts w:ascii="ArialMT" w:hAnsi="ArialMT" w:cs="ArialMT"/>
        </w:rPr>
        <w:t>Aluno</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8.</w:t>
      </w:r>
      <w:r>
        <w:rPr>
          <w:rFonts w:ascii="ArialMT" w:hAnsi="ArialMT" w:cs="ArialMT"/>
        </w:rPr>
        <w:tab/>
        <w:t xml:space="preserve"> Sistema retorna o resultado da busca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10] Realizar Edição do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10 – Este requisito permite que administradores ou próprio aluno, faça alteração do perfil do professor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9.</w:t>
      </w:r>
      <w:r>
        <w:rPr>
          <w:rFonts w:ascii="ArialMT" w:hAnsi="ArialMT" w:cs="ArialMT"/>
        </w:rPr>
        <w:tab/>
        <w:t xml:space="preserve">Usuário acessa a tela de perfil para alteração </w:t>
      </w:r>
      <w:r>
        <w:rPr>
          <w:rFonts w:ascii="ArialMT" w:hAnsi="ArialMT" w:cs="ArialMT"/>
          <w:i/>
          <w:iCs/>
        </w:rPr>
        <w:t xml:space="preserve">do </w:t>
      </w:r>
      <w:r>
        <w:rPr>
          <w:rFonts w:ascii="ArialMT" w:hAnsi="ArialMT" w:cs="ArialMT"/>
        </w:rPr>
        <w:t>Aluno</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10.</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11] Realizar Exclusão do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11 – Este requisito permite que administradores ou próprio aluno faça exclusão do perfil do professor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11.</w:t>
      </w:r>
      <w:r>
        <w:rPr>
          <w:rFonts w:ascii="ArialMT" w:hAnsi="ArialMT" w:cs="ArialMT"/>
        </w:rPr>
        <w:tab/>
        <w:t xml:space="preserve">Usuário acessa a tela de perfil para exclusão </w:t>
      </w:r>
      <w:r>
        <w:rPr>
          <w:rFonts w:ascii="ArialMT" w:hAnsi="ArialMT" w:cs="ArialMT"/>
          <w:i/>
          <w:iCs/>
        </w:rPr>
        <w:t xml:space="preserve">do </w:t>
      </w:r>
      <w:r>
        <w:rPr>
          <w:rFonts w:ascii="ArialMT" w:hAnsi="ArialMT" w:cs="ArialMT"/>
        </w:rPr>
        <w:t>Aluno</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12.</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12] Realizar Cadastro de Professor na Aula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12– Este requisito permite que administradores cadastre o professor na respectiva aula.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lastRenderedPageBreak/>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Dados do Professor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Confirmação do cadastro do Professor na aula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Cadastro não realizado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13.</w:t>
      </w:r>
      <w:r>
        <w:rPr>
          <w:rFonts w:ascii="ArialMT" w:hAnsi="ArialMT" w:cs="ArialMT"/>
        </w:rPr>
        <w:tab/>
        <w:t>Administrador acessa o conteúdo do professor</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14.</w:t>
      </w:r>
      <w:r>
        <w:rPr>
          <w:rFonts w:ascii="ArialMT" w:hAnsi="ArialMT" w:cs="ArialMT"/>
        </w:rPr>
        <w:tab/>
        <w:t>Administrador cadastra o conteúdo referente a aula.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13] Realizar Adição de conteúdo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13 – Este requisito permite que administradores ou professores adicione conteúdo para ser visualizado pelos alunos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 Professor, 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14. Usuário acessa a tela de cadastro de conteúdo, para inserir exercícios iniciais, médios, avançados ou media-</w:t>
      </w:r>
      <w:proofErr w:type="spellStart"/>
      <w:r>
        <w:rPr>
          <w:rFonts w:ascii="ArialMT" w:hAnsi="ArialMT" w:cs="ArialMT"/>
        </w:rPr>
        <w:t>types</w:t>
      </w:r>
      <w:proofErr w:type="spellEnd"/>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15.</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14] Realizar Alteração de conteúdo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14 – Este requisito permite que administradores ou professores alterar o conteúdo para ser visualizado pelos alunos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 Professor, 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16.</w:t>
      </w:r>
      <w:r>
        <w:rPr>
          <w:rFonts w:ascii="ArialMT" w:hAnsi="ArialMT" w:cs="ArialMT"/>
        </w:rPr>
        <w:tab/>
        <w:t>Usuário acessa a tela de cadastro de conteúdo, para alterar, conteúdo de texto ou media-</w:t>
      </w:r>
      <w:proofErr w:type="spellStart"/>
      <w:r>
        <w:rPr>
          <w:rFonts w:ascii="ArialMT" w:hAnsi="ArialMT" w:cs="ArialMT"/>
        </w:rPr>
        <w:lastRenderedPageBreak/>
        <w:t>types</w:t>
      </w:r>
      <w:proofErr w:type="spellEnd"/>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17.</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15] Realizar Exclusão de conteúdo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15 – Este requisito permite que administradores ou professores excluir o conteúdo para não ser mais, visualizado pelos alunos no sistema.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Aluno, Professor, 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18.</w:t>
      </w:r>
      <w:r>
        <w:rPr>
          <w:rFonts w:ascii="ArialMT" w:hAnsi="ArialMT" w:cs="ArialMT"/>
        </w:rPr>
        <w:tab/>
        <w:t>Usuário acessa a tela de cadastro de conteúdo, para excluir, conteúdo de texto ou media-</w:t>
      </w:r>
      <w:proofErr w:type="spellStart"/>
      <w:r>
        <w:rPr>
          <w:rFonts w:ascii="ArialMT" w:hAnsi="ArialMT" w:cs="ArialMT"/>
        </w:rPr>
        <w:t>types</w:t>
      </w:r>
      <w:proofErr w:type="spellEnd"/>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19.</w:t>
      </w:r>
      <w:r>
        <w:rPr>
          <w:rFonts w:ascii="ArialMT" w:hAnsi="ArialMT" w:cs="ArialMT"/>
        </w:rPr>
        <w:tab/>
        <w:t xml:space="preserve"> Sistema retorna o resultado da busca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 xml:space="preserve">RF 16] Relacionar conteúdo com níveis </w:t>
      </w:r>
      <w:proofErr w:type="gramStart"/>
      <w:r>
        <w:rPr>
          <w:rFonts w:ascii="ArialMT" w:hAnsi="ArialMT" w:cs="ArialMT"/>
          <w:sz w:val="24"/>
          <w:szCs w:val="24"/>
        </w:rPr>
        <w:t>{ básico</w:t>
      </w:r>
      <w:proofErr w:type="gramEnd"/>
      <w:r>
        <w:rPr>
          <w:rFonts w:ascii="ArialMT" w:hAnsi="ArialMT" w:cs="ArialMT"/>
          <w:sz w:val="24"/>
          <w:szCs w:val="24"/>
        </w:rPr>
        <w:t>, intermediário, avançado }</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16 – Este requisito permite que sistema avance os níveis a partir do desempenho do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Sistema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Exercício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Exercício encontrado com sucesso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exercício encontrado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20.</w:t>
      </w:r>
      <w:r>
        <w:rPr>
          <w:rFonts w:ascii="ArialMT" w:hAnsi="ArialMT" w:cs="ArialMT"/>
        </w:rPr>
        <w:tab/>
        <w:t xml:space="preserve">Usuário acessa a tela de cadastro de qual nível </w:t>
      </w:r>
      <w:proofErr w:type="spellStart"/>
      <w:r>
        <w:rPr>
          <w:rFonts w:ascii="ArialMT" w:hAnsi="ArialMT" w:cs="ArialMT"/>
        </w:rPr>
        <w:t>esta</w:t>
      </w:r>
      <w:proofErr w:type="spellEnd"/>
      <w:r>
        <w:rPr>
          <w:rFonts w:ascii="ArialMT" w:hAnsi="ArialMT" w:cs="ArialMT"/>
        </w:rPr>
        <w:t xml:space="preserve"> atualmente</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21.</w:t>
      </w:r>
      <w:r>
        <w:rPr>
          <w:rFonts w:ascii="ArialMT" w:hAnsi="ArialMT" w:cs="ArialMT"/>
        </w:rPr>
        <w:tab/>
        <w:t xml:space="preserve"> Sistema retorna o exercício a ser realizado</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22.</w:t>
      </w:r>
      <w:r>
        <w:rPr>
          <w:rFonts w:ascii="ArialMT" w:hAnsi="ArialMT" w:cs="ArialMT"/>
        </w:rPr>
        <w:tab/>
        <w:t>O sistema analisa se o aluno conseguiu atingir o nível do exercício e muda de nível</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17</w:t>
      </w:r>
      <w:proofErr w:type="gramStart"/>
      <w:r>
        <w:rPr>
          <w:rFonts w:ascii="ArialMT" w:hAnsi="ArialMT" w:cs="ArialMT"/>
          <w:sz w:val="24"/>
          <w:szCs w:val="24"/>
        </w:rPr>
        <w:t>] Dividir</w:t>
      </w:r>
      <w:proofErr w:type="gramEnd"/>
      <w:r>
        <w:rPr>
          <w:rFonts w:ascii="ArialMT" w:hAnsi="ArialMT" w:cs="ArialMT"/>
          <w:sz w:val="24"/>
          <w:szCs w:val="24"/>
        </w:rPr>
        <w:t xml:space="preserve"> as palavras em várias sílabas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lastRenderedPageBreak/>
        <w:t>Figura 17 – Esse requisito permite o administrador ou professores ao lançar as palavras, o sistema separe as sílabas e embaralhe.</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Sistema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Palavra encontrada com sucesso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Nenhuma palavra encontrada</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23.</w:t>
      </w:r>
      <w:r>
        <w:rPr>
          <w:rFonts w:ascii="ArialMT" w:hAnsi="ArialMT" w:cs="ArialMT"/>
        </w:rPr>
        <w:tab/>
        <w:t>Professor lança as palavras dependendo do nível</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24.</w:t>
      </w:r>
      <w:r>
        <w:rPr>
          <w:rFonts w:ascii="ArialMT" w:hAnsi="ArialMT" w:cs="ArialMT"/>
        </w:rPr>
        <w:tab/>
        <w:t>Sistema separa a sílabas das palavras lançadas.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18] Valida o exercício feito pelo aluno com “CORRETO” ou “ERRADO”</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18 – Esse requisito permite que o sistema valide se o exercício feito pelo aluno está de forma correta ou incorreta</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Sistema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sz w:val="24"/>
          <w:szCs w:val="24"/>
        </w:rPr>
        <w:t>Exercício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Exercício encontrado</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exercício encontrado</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25.</w:t>
      </w:r>
      <w:r>
        <w:rPr>
          <w:rFonts w:ascii="ArialMT" w:hAnsi="ArialMT" w:cs="ArialMT"/>
        </w:rPr>
        <w:tab/>
        <w:t>Usuário acessa a tela do exercício</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26.</w:t>
      </w:r>
      <w:r>
        <w:rPr>
          <w:rFonts w:ascii="ArialMT" w:hAnsi="ArialMT" w:cs="ArialMT"/>
        </w:rPr>
        <w:tab/>
        <w:t xml:space="preserve"> Sistema retorna o resultado da busca</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27.</w:t>
      </w:r>
      <w:r>
        <w:rPr>
          <w:rFonts w:ascii="ArialMT" w:hAnsi="ArialMT" w:cs="ArialMT"/>
        </w:rPr>
        <w:tab/>
        <w:t>O sistema valida se o exercício está correto ou errado, mostrando as palavras “CORRETO” ou “ERRADO”</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19</w:t>
      </w:r>
      <w:proofErr w:type="gramStart"/>
      <w:r>
        <w:rPr>
          <w:rFonts w:ascii="ArialMT" w:hAnsi="ArialMT" w:cs="ArialMT"/>
          <w:sz w:val="24"/>
          <w:szCs w:val="24"/>
        </w:rPr>
        <w:t>] Criar</w:t>
      </w:r>
      <w:proofErr w:type="gramEnd"/>
      <w:r>
        <w:rPr>
          <w:rFonts w:ascii="ArialMT" w:hAnsi="ArialMT" w:cs="ArialMT"/>
          <w:sz w:val="24"/>
          <w:szCs w:val="24"/>
        </w:rPr>
        <w:t xml:space="preserve"> relatórios de métricas de evolução do aluno.</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19 – Esse requisito permite que se o aluno juntar as sílabas corretamente, o sistema exibe a pronuncia para 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Sistema.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sz w:val="24"/>
          <w:szCs w:val="24"/>
        </w:rPr>
        <w:t>Pronuncia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Pronuncia da palavra executada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Nenhuma pronuncia foi encontrada</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28.</w:t>
      </w:r>
      <w:r>
        <w:rPr>
          <w:rFonts w:ascii="ArialMT" w:hAnsi="ArialMT" w:cs="ArialMT"/>
        </w:rPr>
        <w:tab/>
        <w:t>Aluno junta as sílabas, formando as palavras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29.</w:t>
      </w:r>
      <w:r>
        <w:rPr>
          <w:rFonts w:ascii="ArialMT" w:hAnsi="ArialMT" w:cs="ArialMT"/>
        </w:rPr>
        <w:tab/>
        <w:t xml:space="preserve"> Sistema valida a palavra formada</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proofErr w:type="gramStart"/>
      <w:r>
        <w:rPr>
          <w:rFonts w:ascii="ArialMT" w:hAnsi="ArialMT" w:cs="ArialMT"/>
        </w:rPr>
        <w:t>30.</w:t>
      </w:r>
      <w:r>
        <w:rPr>
          <w:rFonts w:ascii="ArialMT" w:hAnsi="ArialMT" w:cs="ArialMT"/>
        </w:rPr>
        <w:tab/>
        <w:t>Se</w:t>
      </w:r>
      <w:proofErr w:type="gramEnd"/>
      <w:r>
        <w:rPr>
          <w:rFonts w:ascii="ArialMT" w:hAnsi="ArialMT" w:cs="ArialMT"/>
        </w:rPr>
        <w:t xml:space="preserve"> a palavra estiver correta, sistema exibe a pronuncia.</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7F0525">
      <w:pPr>
        <w:widowControl w:val="0"/>
        <w:autoSpaceDE w:val="0"/>
        <w:autoSpaceDN w:val="0"/>
        <w:adjustRightInd w:val="0"/>
        <w:spacing w:before="240" w:after="120" w:line="240" w:lineRule="auto"/>
        <w:ind w:right="-1"/>
        <w:rPr>
          <w:rFonts w:ascii="ArialMT" w:hAnsi="ArialMT" w:cs="ArialMT"/>
          <w:b/>
          <w:bCs/>
        </w:rPr>
      </w:pPr>
      <w:r>
        <w:rPr>
          <w:rFonts w:ascii="ArialMT" w:hAnsi="ArialMT" w:cs="ArialMT"/>
          <w:sz w:val="24"/>
          <w:szCs w:val="24"/>
        </w:rPr>
        <w:t>RF 20</w:t>
      </w:r>
      <w:proofErr w:type="gramStart"/>
      <w:r>
        <w:rPr>
          <w:rFonts w:ascii="ArialMT" w:hAnsi="ArialMT" w:cs="ArialMT"/>
          <w:sz w:val="24"/>
          <w:szCs w:val="24"/>
        </w:rPr>
        <w:t>] Criar</w:t>
      </w:r>
      <w:proofErr w:type="gramEnd"/>
      <w:r>
        <w:rPr>
          <w:rFonts w:ascii="ArialMT" w:hAnsi="ArialMT" w:cs="ArialMT"/>
          <w:sz w:val="24"/>
          <w:szCs w:val="24"/>
        </w:rPr>
        <w:t xml:space="preserve"> relatórios de métricas de evolução do aluno.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b/>
          <w:bCs/>
          <w:color w:val="FF0000"/>
        </w:rPr>
      </w:pPr>
    </w:p>
    <w:p w:rsidR="00AA4A4F" w:rsidRDefault="007F0525">
      <w:pPr>
        <w:widowControl w:val="0"/>
        <w:tabs>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Figura 20 – Esse requisito permite ao administrador e professores, visualizar a progressão do aluno no sistema. O relatório deverá conter a evolução e dificuldades do aluno sobre o conteúdo estudado.</w:t>
      </w:r>
    </w:p>
    <w:p w:rsidR="00AA4A4F" w:rsidRDefault="00AA4A4F">
      <w:pPr>
        <w:widowControl w:val="0"/>
        <w:tabs>
          <w:tab w:val="left" w:pos="1080"/>
        </w:tabs>
        <w:autoSpaceDE w:val="0"/>
        <w:autoSpaceDN w:val="0"/>
        <w:adjustRightInd w:val="0"/>
        <w:spacing w:after="0" w:line="240" w:lineRule="auto"/>
        <w:ind w:right="-1"/>
        <w:jc w:val="both"/>
        <w:rPr>
          <w:rFonts w:ascii="ArialMT" w:hAnsi="ArialMT" w:cs="ArialMT"/>
        </w:rPr>
      </w:pPr>
    </w:p>
    <w:p w:rsidR="00AA4A4F" w:rsidRDefault="007F0525">
      <w:pPr>
        <w:widowControl w:val="0"/>
        <w:autoSpaceDE w:val="0"/>
        <w:autoSpaceDN w:val="0"/>
        <w:adjustRightInd w:val="0"/>
        <w:spacing w:after="0" w:line="240" w:lineRule="auto"/>
        <w:ind w:right="-1"/>
        <w:jc w:val="both"/>
        <w:rPr>
          <w:rFonts w:ascii="ArialMT" w:hAnsi="ArialMT" w:cs="ArialMT"/>
          <w:u w:val="single"/>
        </w:rPr>
      </w:pPr>
      <w:r>
        <w:rPr>
          <w:rFonts w:ascii="ArialMT" w:hAnsi="ArialMT" w:cs="ArialMT"/>
          <w:b/>
          <w:bCs/>
        </w:rPr>
        <w:t xml:space="preserve">Ator: </w:t>
      </w:r>
      <w:r>
        <w:rPr>
          <w:rFonts w:ascii="ArialMT" w:hAnsi="ArialMT" w:cs="ArialMT"/>
        </w:rPr>
        <w:t>Professor, Administrador.</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Prioridade: </w:t>
      </w:r>
      <w:r>
        <w:rPr>
          <w:rFonts w:ascii="ArialMT" w:hAnsi="ArialMT" w:cs="ArialMT"/>
        </w:rPr>
        <w:t>Importante</w:t>
      </w:r>
    </w:p>
    <w:p w:rsidR="00AA4A4F" w:rsidRDefault="007F0525">
      <w:pPr>
        <w:widowControl w:val="0"/>
        <w:autoSpaceDE w:val="0"/>
        <w:autoSpaceDN w:val="0"/>
        <w:adjustRightInd w:val="0"/>
        <w:spacing w:before="240" w:after="60" w:line="240" w:lineRule="auto"/>
        <w:ind w:right="-1"/>
        <w:rPr>
          <w:rFonts w:ascii="ArialMT" w:hAnsi="ArialMT" w:cs="ArialMT"/>
          <w:i/>
          <w:iCs/>
        </w:rPr>
      </w:pPr>
      <w:r>
        <w:rPr>
          <w:rFonts w:ascii="Cambria" w:hAnsi="Cambria" w:cs="Cambria"/>
          <w:i/>
          <w:iCs/>
          <w:sz w:val="24"/>
          <w:szCs w:val="24"/>
        </w:rPr>
        <w:t xml:space="preserve">Entrada: </w:t>
      </w:r>
      <w:r>
        <w:rPr>
          <w:rFonts w:ascii="Cambria" w:hAnsi="Cambria" w:cs="Cambria"/>
          <w:b/>
          <w:bCs/>
          <w:i/>
          <w:iCs/>
          <w:sz w:val="24"/>
          <w:szCs w:val="24"/>
        </w:rPr>
        <w:t>Palavras-chave</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Principal: </w:t>
      </w:r>
      <w:r>
        <w:rPr>
          <w:rFonts w:ascii="ArialMT" w:hAnsi="ArialMT" w:cs="ArialMT"/>
        </w:rPr>
        <w:t>Resultado da busca</w:t>
      </w:r>
    </w:p>
    <w:p w:rsidR="00AA4A4F" w:rsidRDefault="007F0525">
      <w:pPr>
        <w:widowControl w:val="0"/>
        <w:autoSpaceDE w:val="0"/>
        <w:autoSpaceDN w:val="0"/>
        <w:adjustRightInd w:val="0"/>
        <w:spacing w:after="0" w:line="240" w:lineRule="auto"/>
        <w:ind w:right="-1"/>
        <w:jc w:val="both"/>
        <w:rPr>
          <w:rFonts w:ascii="ArialMT" w:hAnsi="ArialMT" w:cs="ArialMT"/>
        </w:rPr>
      </w:pPr>
      <w:r>
        <w:rPr>
          <w:rFonts w:ascii="ArialMT" w:hAnsi="ArialMT" w:cs="ArialMT"/>
          <w:b/>
          <w:bCs/>
        </w:rPr>
        <w:t xml:space="preserve">Saída Alternativa: </w:t>
      </w:r>
      <w:r>
        <w:rPr>
          <w:rFonts w:ascii="ArialMT" w:hAnsi="ArialMT" w:cs="ArialMT"/>
        </w:rPr>
        <w:t>Nenhum resultado encontrado com as palavras-chave indicadas</w:t>
      </w:r>
    </w:p>
    <w:p w:rsidR="00AA4A4F" w:rsidRDefault="007F0525">
      <w:pPr>
        <w:widowControl w:val="0"/>
        <w:autoSpaceDE w:val="0"/>
        <w:autoSpaceDN w:val="0"/>
        <w:adjustRightInd w:val="0"/>
        <w:spacing w:after="0" w:line="240" w:lineRule="auto"/>
        <w:ind w:right="-1"/>
        <w:jc w:val="both"/>
        <w:rPr>
          <w:rFonts w:ascii="ArialMT" w:hAnsi="ArialMT" w:cs="ArialMT"/>
          <w:b/>
          <w:bCs/>
        </w:rPr>
      </w:pPr>
      <w:r>
        <w:rPr>
          <w:rFonts w:ascii="ArialMT" w:hAnsi="ArialMT" w:cs="ArialMT"/>
          <w:b/>
          <w:bCs/>
        </w:rPr>
        <w:t>Fluxo dos eventos principais:</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i/>
          <w:iCs/>
        </w:rPr>
      </w:pPr>
      <w:r>
        <w:rPr>
          <w:rFonts w:ascii="ArialMT" w:hAnsi="ArialMT" w:cs="ArialMT"/>
        </w:rPr>
        <w:t>31.</w:t>
      </w:r>
      <w:r>
        <w:rPr>
          <w:rFonts w:ascii="ArialMT" w:hAnsi="ArialMT" w:cs="ArialMT"/>
        </w:rPr>
        <w:tab/>
        <w:t>Usuário acessa a tela de nível para visualizar sua progressão atual</w:t>
      </w:r>
      <w:r>
        <w:rPr>
          <w:rFonts w:ascii="ArialMT" w:hAnsi="ArialMT" w:cs="ArialMT"/>
          <w:i/>
          <w:iCs/>
        </w:rPr>
        <w:t>.</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32.</w:t>
      </w:r>
      <w:r>
        <w:rPr>
          <w:rFonts w:ascii="ArialMT" w:hAnsi="ArialMT" w:cs="ArialMT"/>
        </w:rPr>
        <w:tab/>
        <w:t xml:space="preserve"> Sistema retorna o resultado da busca</w:t>
      </w:r>
    </w:p>
    <w:p w:rsidR="00AA4A4F" w:rsidRDefault="007F0525">
      <w:pPr>
        <w:widowControl w:val="0"/>
        <w:tabs>
          <w:tab w:val="left" w:pos="567"/>
          <w:tab w:val="left" w:pos="1080"/>
        </w:tabs>
        <w:autoSpaceDE w:val="0"/>
        <w:autoSpaceDN w:val="0"/>
        <w:adjustRightInd w:val="0"/>
        <w:spacing w:after="0" w:line="240" w:lineRule="auto"/>
        <w:ind w:right="-1"/>
        <w:jc w:val="both"/>
        <w:rPr>
          <w:rFonts w:ascii="ArialMT" w:hAnsi="ArialMT" w:cs="ArialMT"/>
        </w:rPr>
      </w:pPr>
      <w:r>
        <w:rPr>
          <w:rFonts w:ascii="ArialMT" w:hAnsi="ArialMT" w:cs="ArialMT"/>
        </w:rPr>
        <w:t>33.</w:t>
      </w:r>
      <w:r>
        <w:rPr>
          <w:rFonts w:ascii="ArialMT" w:hAnsi="ArialMT" w:cs="ArialMT"/>
        </w:rPr>
        <w:tab/>
        <w:t xml:space="preserve">O Administrador ou professor define os quais os objetivos que deverá ser </w:t>
      </w:r>
      <w:proofErr w:type="gramStart"/>
      <w:r>
        <w:rPr>
          <w:rFonts w:ascii="ArialMT" w:hAnsi="ArialMT" w:cs="ArialMT"/>
        </w:rPr>
        <w:t>atingidos</w:t>
      </w:r>
      <w:proofErr w:type="gramEnd"/>
      <w:r>
        <w:rPr>
          <w:rFonts w:ascii="ArialMT" w:hAnsi="ArialMT" w:cs="ArialMT"/>
        </w:rPr>
        <w:t xml:space="preserve"> pelos alunos.</w:t>
      </w: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A4A4F" w:rsidRDefault="00AA4A4F">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p>
    <w:p w:rsidR="00A930F6" w:rsidRDefault="00A930F6" w:rsidP="00486BE0">
      <w:pPr>
        <w:widowControl w:val="0"/>
        <w:autoSpaceDE w:val="0"/>
        <w:autoSpaceDN w:val="0"/>
        <w:adjustRightInd w:val="0"/>
        <w:spacing w:after="0" w:line="360" w:lineRule="auto"/>
        <w:ind w:right="-1"/>
        <w:jc w:val="both"/>
        <w:rPr>
          <w:rFonts w:ascii="TimesNewRomanPSMT" w:hAnsi="TimesNewRomanPSMT" w:cs="TimesNewRomanPSMT"/>
          <w:sz w:val="24"/>
          <w:szCs w:val="24"/>
        </w:rPr>
      </w:pPr>
    </w:p>
    <w:p w:rsidR="00AA4A4F" w:rsidRDefault="00486BE0" w:rsidP="00486BE0">
      <w:pPr>
        <w:widowControl w:val="0"/>
        <w:autoSpaceDE w:val="0"/>
        <w:autoSpaceDN w:val="0"/>
        <w:adjustRightInd w:val="0"/>
        <w:spacing w:after="0" w:line="360" w:lineRule="auto"/>
        <w:ind w:right="-1"/>
        <w:jc w:val="both"/>
        <w:rPr>
          <w:rFonts w:ascii="TimesNewRomanPSMT" w:hAnsi="TimesNewRomanPSMT" w:cs="TimesNewRomanPSMT"/>
          <w:b/>
          <w:bCs/>
          <w:sz w:val="24"/>
          <w:szCs w:val="24"/>
        </w:rPr>
      </w:pPr>
      <w:r>
        <w:rPr>
          <w:rFonts w:ascii="TimesNewRomanPSMT" w:hAnsi="TimesNewRomanPSMT" w:cs="TimesNewRomanPSMT"/>
          <w:b/>
          <w:bCs/>
          <w:sz w:val="24"/>
          <w:szCs w:val="24"/>
        </w:rPr>
        <w:lastRenderedPageBreak/>
        <w:t xml:space="preserve">4.4- </w:t>
      </w:r>
      <w:r w:rsidR="007F0525">
        <w:rPr>
          <w:rFonts w:ascii="TimesNewRomanPSMT" w:hAnsi="TimesNewRomanPSMT" w:cs="TimesNewRomanPSMT"/>
          <w:b/>
          <w:bCs/>
          <w:sz w:val="24"/>
          <w:szCs w:val="24"/>
        </w:rPr>
        <w:t>Requisitos n</w:t>
      </w:r>
      <w:r w:rsidR="007F0525">
        <w:rPr>
          <w:rFonts w:ascii="Times-Roman" w:hAnsi="Times-Roman" w:cs="Times-Roman"/>
          <w:b/>
          <w:bCs/>
          <w:sz w:val="24"/>
          <w:szCs w:val="24"/>
        </w:rPr>
        <w:t>ã</w:t>
      </w:r>
      <w:r w:rsidR="007F0525">
        <w:rPr>
          <w:rFonts w:ascii="TimesNewRomanPSMT" w:hAnsi="TimesNewRomanPSMT" w:cs="TimesNewRomanPSMT"/>
          <w:b/>
          <w:bCs/>
          <w:sz w:val="24"/>
          <w:szCs w:val="24"/>
        </w:rPr>
        <w:t>o funcionais</w:t>
      </w:r>
    </w:p>
    <w:p w:rsidR="004F18EA" w:rsidRDefault="007F0525">
      <w:pPr>
        <w:widowControl w:val="0"/>
        <w:autoSpaceDE w:val="0"/>
        <w:autoSpaceDN w:val="0"/>
        <w:adjustRightInd w:val="0"/>
        <w:spacing w:after="0" w:line="360" w:lineRule="auto"/>
        <w:ind w:right="-1" w:firstLine="720"/>
        <w:jc w:val="both"/>
        <w:rPr>
          <w:rFonts w:ascii="TimesNewRomanPSMT" w:hAnsi="TimesNewRomanPSMT" w:cs="TimesNewRomanPSMT"/>
          <w:sz w:val="24"/>
          <w:szCs w:val="24"/>
        </w:rPr>
      </w:pPr>
      <w:r>
        <w:rPr>
          <w:rFonts w:ascii="TimesNewRomanPSMT" w:hAnsi="TimesNewRomanPSMT" w:cs="TimesNewRomanPSMT"/>
          <w:sz w:val="24"/>
          <w:szCs w:val="24"/>
        </w:rPr>
        <w:t>A plataforma disponibilizada dever</w:t>
      </w:r>
      <w:r>
        <w:rPr>
          <w:rFonts w:ascii="Times-Roman" w:hAnsi="Times-Roman" w:cs="Times-Roman"/>
          <w:sz w:val="24"/>
          <w:szCs w:val="24"/>
        </w:rPr>
        <w:t>á</w:t>
      </w:r>
      <w:r>
        <w:rPr>
          <w:rFonts w:ascii="TimesNewRomanPSMT" w:hAnsi="TimesNewRomanPSMT" w:cs="TimesNewRomanPSMT"/>
          <w:sz w:val="24"/>
          <w:szCs w:val="24"/>
        </w:rPr>
        <w:t xml:space="preserve"> ser gratuita e possuir uma estrutura m</w:t>
      </w:r>
      <w:r>
        <w:rPr>
          <w:rFonts w:ascii="Times-Roman" w:hAnsi="Times-Roman" w:cs="Times-Roman"/>
          <w:sz w:val="24"/>
          <w:szCs w:val="24"/>
        </w:rPr>
        <w:t>í</w:t>
      </w:r>
      <w:r>
        <w:rPr>
          <w:rFonts w:ascii="TimesNewRomanPSMT" w:hAnsi="TimesNewRomanPSMT" w:cs="TimesNewRomanPSMT"/>
          <w:sz w:val="24"/>
          <w:szCs w:val="24"/>
        </w:rPr>
        <w:t>nima para implanta</w:t>
      </w:r>
      <w:r>
        <w:rPr>
          <w:rFonts w:ascii="Times-Roman" w:hAnsi="Times-Roman" w:cs="Times-Roman"/>
          <w:sz w:val="24"/>
          <w:szCs w:val="24"/>
        </w:rPr>
        <w:t>çã</w:t>
      </w:r>
      <w:r>
        <w:rPr>
          <w:rFonts w:ascii="TimesNewRomanPSMT" w:hAnsi="TimesNewRomanPSMT" w:cs="TimesNewRomanPSMT"/>
          <w:sz w:val="24"/>
          <w:szCs w:val="24"/>
        </w:rPr>
        <w:t>o. Ser</w:t>
      </w:r>
      <w:r>
        <w:rPr>
          <w:rFonts w:ascii="Times-Roman" w:hAnsi="Times-Roman" w:cs="Times-Roman"/>
          <w:sz w:val="24"/>
          <w:szCs w:val="24"/>
        </w:rPr>
        <w:t>á</w:t>
      </w:r>
      <w:r>
        <w:rPr>
          <w:rFonts w:ascii="TimesNewRomanPSMT" w:hAnsi="TimesNewRomanPSMT" w:cs="TimesNewRomanPSMT"/>
          <w:sz w:val="24"/>
          <w:szCs w:val="24"/>
        </w:rPr>
        <w:t xml:space="preserve"> toda desenvolvida na linguagem de desenvolvimento Java, com uso de software livre sobre a licen</w:t>
      </w:r>
      <w:r>
        <w:rPr>
          <w:rFonts w:ascii="Times-Roman" w:hAnsi="Times-Roman" w:cs="Times-Roman"/>
          <w:sz w:val="24"/>
          <w:szCs w:val="24"/>
        </w:rPr>
        <w:t>ç</w:t>
      </w:r>
      <w:r>
        <w:rPr>
          <w:rFonts w:ascii="TimesNewRomanPSMT" w:hAnsi="TimesNewRomanPSMT" w:cs="TimesNewRomanPSMT"/>
          <w:sz w:val="24"/>
          <w:szCs w:val="24"/>
        </w:rPr>
        <w:t>a GPL. A tabela 1 mostra, detalhadamente, os requisitos a serem implementados</w:t>
      </w:r>
      <w:r w:rsidR="004F18EA">
        <w:rPr>
          <w:rFonts w:ascii="TimesNewRomanPSMT" w:hAnsi="TimesNewRomanPSMT" w:cs="TimesNewRomanPSMT"/>
          <w:sz w:val="24"/>
          <w:szCs w:val="24"/>
        </w:rPr>
        <w:t>.</w:t>
      </w:r>
    </w:p>
    <w:p w:rsidR="00AA4A4F" w:rsidRDefault="007F0525" w:rsidP="004F18EA">
      <w:pPr>
        <w:widowControl w:val="0"/>
        <w:autoSpaceDE w:val="0"/>
        <w:autoSpaceDN w:val="0"/>
        <w:adjustRightInd w:val="0"/>
        <w:spacing w:after="0" w:line="360" w:lineRule="auto"/>
        <w:ind w:right="-1"/>
        <w:jc w:val="both"/>
        <w:rPr>
          <w:rFonts w:ascii="TimesNewRomanPSMT" w:hAnsi="TimesNewRomanPSMT" w:cs="TimesNewRomanPSMT"/>
          <w:b/>
          <w:bCs/>
          <w:sz w:val="24"/>
          <w:szCs w:val="24"/>
        </w:rPr>
      </w:pPr>
      <w:r>
        <w:rPr>
          <w:rFonts w:ascii="TimesNewRomanPSMT" w:hAnsi="TimesNewRomanPSMT" w:cs="TimesNewRomanPSMT"/>
          <w:b/>
          <w:bCs/>
          <w:sz w:val="24"/>
          <w:szCs w:val="24"/>
        </w:rPr>
        <w:t xml:space="preserve">Tabela 1 </w:t>
      </w:r>
      <w:r>
        <w:rPr>
          <w:rFonts w:ascii="Times-Roman" w:hAnsi="Times-Roman" w:cs="Times-Roman"/>
          <w:b/>
          <w:bCs/>
          <w:sz w:val="24"/>
          <w:szCs w:val="24"/>
        </w:rPr>
        <w:t>–</w:t>
      </w:r>
      <w:r>
        <w:rPr>
          <w:rFonts w:ascii="TimesNewRomanPSMT" w:hAnsi="TimesNewRomanPSMT" w:cs="TimesNewRomanPSMT"/>
          <w:b/>
          <w:bCs/>
          <w:sz w:val="24"/>
          <w:szCs w:val="24"/>
        </w:rPr>
        <w:t xml:space="preserve"> Requisitos n</w:t>
      </w:r>
      <w:r>
        <w:rPr>
          <w:rFonts w:ascii="Times-Roman" w:hAnsi="Times-Roman" w:cs="Times-Roman"/>
          <w:b/>
          <w:bCs/>
          <w:sz w:val="24"/>
          <w:szCs w:val="24"/>
        </w:rPr>
        <w:t>ã</w:t>
      </w:r>
      <w:r>
        <w:rPr>
          <w:rFonts w:ascii="TimesNewRomanPSMT" w:hAnsi="TimesNewRomanPSMT" w:cs="TimesNewRomanPSMT"/>
          <w:b/>
          <w:bCs/>
          <w:sz w:val="24"/>
          <w:szCs w:val="24"/>
        </w:rPr>
        <w:t>o Funcionais do Balder Education</w:t>
      </w:r>
    </w:p>
    <w:tbl>
      <w:tblPr>
        <w:tblW w:w="9959" w:type="dxa"/>
        <w:tblBorders>
          <w:top w:val="nil"/>
          <w:left w:val="nil"/>
          <w:right w:val="nil"/>
        </w:tblBorders>
        <w:tblLayout w:type="fixed"/>
        <w:tblLook w:val="0000" w:firstRow="0" w:lastRow="0" w:firstColumn="0" w:lastColumn="0" w:noHBand="0" w:noVBand="0"/>
      </w:tblPr>
      <w:tblGrid>
        <w:gridCol w:w="4980"/>
        <w:gridCol w:w="4979"/>
      </w:tblGrid>
      <w:tr w:rsidR="00AA4A4F">
        <w:tc>
          <w:tcPr>
            <w:tcW w:w="9959"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center"/>
              <w:rPr>
                <w:rFonts w:ascii="TimesNewRomanPSMT" w:hAnsi="TimesNewRomanPSMT" w:cs="TimesNewRomanPSMT"/>
                <w:b/>
                <w:bCs/>
                <w:sz w:val="24"/>
                <w:szCs w:val="24"/>
              </w:rPr>
            </w:pPr>
            <w:r>
              <w:rPr>
                <w:rFonts w:ascii="TimesNewRomanPSMT" w:hAnsi="TimesNewRomanPSMT" w:cs="TimesNewRomanPSMT"/>
                <w:b/>
                <w:bCs/>
                <w:sz w:val="24"/>
                <w:szCs w:val="24"/>
              </w:rPr>
              <w:t>Requisitos n</w:t>
            </w:r>
            <w:r>
              <w:rPr>
                <w:rFonts w:ascii="Times-Roman" w:hAnsi="Times-Roman" w:cs="Times-Roman"/>
                <w:b/>
                <w:bCs/>
                <w:sz w:val="24"/>
                <w:szCs w:val="24"/>
              </w:rPr>
              <w:t>ã</w:t>
            </w:r>
            <w:r>
              <w:rPr>
                <w:rFonts w:ascii="TimesNewRomanPSMT" w:hAnsi="TimesNewRomanPSMT" w:cs="TimesNewRomanPSMT"/>
                <w:b/>
                <w:bCs/>
                <w:sz w:val="24"/>
                <w:szCs w:val="24"/>
              </w:rPr>
              <w:t>o funcionais</w:t>
            </w:r>
          </w:p>
        </w:tc>
        <w:tc>
          <w:tcPr>
            <w:tcW w:w="9959"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AA4A4F">
            <w:pPr>
              <w:widowControl w:val="0"/>
              <w:autoSpaceDE w:val="0"/>
              <w:autoSpaceDN w:val="0"/>
              <w:adjustRightInd w:val="0"/>
              <w:spacing w:after="0" w:line="240" w:lineRule="auto"/>
              <w:rPr>
                <w:rFonts w:ascii="TimesNewRomanPSMT" w:hAnsi="TimesNewRomanPSMT" w:cs="TimesNewRomanPSMT"/>
                <w:b/>
                <w:bCs/>
                <w:sz w:val="24"/>
                <w:szCs w:val="24"/>
              </w:rPr>
            </w:pP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b/>
                <w:bCs/>
                <w:sz w:val="24"/>
                <w:szCs w:val="24"/>
              </w:rPr>
            </w:pPr>
            <w:r>
              <w:rPr>
                <w:rFonts w:ascii="TimesNewRomanPSMT" w:hAnsi="TimesNewRomanPSMT" w:cs="TimesNewRomanPSMT"/>
                <w:b/>
                <w:bCs/>
                <w:sz w:val="24"/>
                <w:szCs w:val="24"/>
              </w:rPr>
              <w:t>Requisito</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b/>
                <w:bCs/>
                <w:sz w:val="24"/>
                <w:szCs w:val="24"/>
              </w:rPr>
            </w:pPr>
            <w:r>
              <w:rPr>
                <w:rFonts w:ascii="TimesNewRomanPSMT" w:hAnsi="TimesNewRomanPSMT" w:cs="TimesNewRomanPSMT"/>
                <w:b/>
                <w:bCs/>
                <w:sz w:val="24"/>
                <w:szCs w:val="24"/>
              </w:rPr>
              <w:t>Detalhamento</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Banco de dados</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Deve-se utilizar SQL padr</w:t>
            </w:r>
            <w:r>
              <w:rPr>
                <w:rFonts w:ascii="Times-Roman" w:hAnsi="Times-Roman" w:cs="Times-Roman"/>
                <w:sz w:val="24"/>
                <w:szCs w:val="24"/>
              </w:rPr>
              <w:t>ã</w:t>
            </w:r>
            <w:r>
              <w:rPr>
                <w:rFonts w:ascii="TimesNewRomanPSMT" w:hAnsi="TimesNewRomanPSMT" w:cs="TimesNewRomanPSMT"/>
                <w:sz w:val="24"/>
                <w:szCs w:val="24"/>
              </w:rPr>
              <w:t>o, para se ter independ</w:t>
            </w:r>
            <w:r>
              <w:rPr>
                <w:rFonts w:ascii="Times-Roman" w:hAnsi="Times-Roman" w:cs="Times-Roman"/>
                <w:sz w:val="24"/>
                <w:szCs w:val="24"/>
              </w:rPr>
              <w:t>ê</w:t>
            </w:r>
            <w:r>
              <w:rPr>
                <w:rFonts w:ascii="TimesNewRomanPSMT" w:hAnsi="TimesNewRomanPSMT" w:cs="TimesNewRomanPSMT"/>
                <w:sz w:val="24"/>
                <w:szCs w:val="24"/>
              </w:rPr>
              <w:t>ncia de banco de dados utilizaremos o Framework hibernate na camada de persist</w:t>
            </w:r>
            <w:r>
              <w:rPr>
                <w:rFonts w:ascii="Times-Roman" w:hAnsi="Times-Roman" w:cs="Times-Roman"/>
                <w:sz w:val="24"/>
                <w:szCs w:val="24"/>
              </w:rPr>
              <w:t>ê</w:t>
            </w:r>
            <w:r>
              <w:rPr>
                <w:rFonts w:ascii="TimesNewRomanPSMT" w:hAnsi="TimesNewRomanPSMT" w:cs="TimesNewRomanPSMT"/>
                <w:sz w:val="24"/>
                <w:szCs w:val="24"/>
              </w:rPr>
              <w:t>ncia, afim de facilitar transa</w:t>
            </w:r>
            <w:r>
              <w:rPr>
                <w:rFonts w:ascii="Times-Roman" w:hAnsi="Times-Roman" w:cs="Times-Roman"/>
                <w:sz w:val="24"/>
                <w:szCs w:val="24"/>
              </w:rPr>
              <w:t>çõ</w:t>
            </w:r>
            <w:r>
              <w:rPr>
                <w:rFonts w:ascii="TimesNewRomanPSMT" w:hAnsi="TimesNewRomanPSMT" w:cs="TimesNewRomanPSMT"/>
                <w:sz w:val="24"/>
                <w:szCs w:val="24"/>
              </w:rPr>
              <w:t>es no banco de dados.</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Interface Web</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 camada de apresenta</w:t>
            </w:r>
            <w:r>
              <w:rPr>
                <w:rFonts w:ascii="Times-Roman" w:hAnsi="Times-Roman" w:cs="Times-Roman"/>
                <w:sz w:val="24"/>
                <w:szCs w:val="24"/>
              </w:rPr>
              <w:t>çã</w:t>
            </w:r>
            <w:r>
              <w:rPr>
                <w:rFonts w:ascii="TimesNewRomanPSMT" w:hAnsi="TimesNewRomanPSMT" w:cs="TimesNewRomanPSMT"/>
                <w:sz w:val="24"/>
                <w:szCs w:val="24"/>
              </w:rPr>
              <w:t>o utilizar</w:t>
            </w:r>
            <w:r>
              <w:rPr>
                <w:rFonts w:ascii="Times-Roman" w:hAnsi="Times-Roman" w:cs="Times-Roman"/>
                <w:sz w:val="24"/>
                <w:szCs w:val="24"/>
              </w:rPr>
              <w:t>á</w:t>
            </w:r>
            <w:r>
              <w:rPr>
                <w:rFonts w:ascii="TimesNewRomanPSMT" w:hAnsi="TimesNewRomanPSMT" w:cs="TimesNewRomanPSMT"/>
                <w:sz w:val="24"/>
                <w:szCs w:val="24"/>
              </w:rPr>
              <w:t xml:space="preserve"> o Framework Prime Faces para facilitar o tratamento das a</w:t>
            </w:r>
            <w:r>
              <w:rPr>
                <w:rFonts w:ascii="Times-Roman" w:hAnsi="Times-Roman" w:cs="Times-Roman"/>
                <w:sz w:val="24"/>
                <w:szCs w:val="24"/>
              </w:rPr>
              <w:t>çõ</w:t>
            </w:r>
            <w:r>
              <w:rPr>
                <w:rFonts w:ascii="TimesNewRomanPSMT" w:hAnsi="TimesNewRomanPSMT" w:cs="TimesNewRomanPSMT"/>
                <w:sz w:val="24"/>
                <w:szCs w:val="24"/>
              </w:rPr>
              <w:t>es dos usu</w:t>
            </w:r>
            <w:r>
              <w:rPr>
                <w:rFonts w:ascii="Times-Roman" w:hAnsi="Times-Roman" w:cs="Times-Roman"/>
                <w:sz w:val="24"/>
                <w:szCs w:val="24"/>
              </w:rPr>
              <w:t>á</w:t>
            </w:r>
            <w:r>
              <w:rPr>
                <w:rFonts w:ascii="TimesNewRomanPSMT" w:hAnsi="TimesNewRomanPSMT" w:cs="TimesNewRomanPSMT"/>
                <w:sz w:val="24"/>
                <w:szCs w:val="24"/>
              </w:rPr>
              <w:t>rios.</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Linguagem de </w:t>
            </w:r>
            <w:r w:rsidR="006F268F">
              <w:rPr>
                <w:rFonts w:ascii="TimesNewRomanPSMT" w:hAnsi="TimesNewRomanPSMT" w:cs="TimesNewRomanPSMT"/>
                <w:sz w:val="24"/>
                <w:szCs w:val="24"/>
              </w:rPr>
              <w:t>Desenvolvimento (</w:t>
            </w:r>
            <w:r>
              <w:rPr>
                <w:rFonts w:ascii="TimesNewRomanPSMT" w:hAnsi="TimesNewRomanPSMT" w:cs="TimesNewRomanPSMT"/>
                <w:sz w:val="24"/>
                <w:szCs w:val="24"/>
              </w:rPr>
              <w:t>servidor)</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O sistema dever</w:t>
            </w:r>
            <w:r>
              <w:rPr>
                <w:rFonts w:ascii="Times-Roman" w:hAnsi="Times-Roman" w:cs="Times-Roman"/>
                <w:sz w:val="24"/>
                <w:szCs w:val="24"/>
              </w:rPr>
              <w:t>á</w:t>
            </w:r>
            <w:r>
              <w:rPr>
                <w:rFonts w:ascii="TimesNewRomanPSMT" w:hAnsi="TimesNewRomanPSMT" w:cs="TimesNewRomanPSMT"/>
                <w:sz w:val="24"/>
                <w:szCs w:val="24"/>
              </w:rPr>
              <w:t xml:space="preserve"> ser desenvolvido em Java, que </w:t>
            </w:r>
            <w:r>
              <w:rPr>
                <w:rFonts w:ascii="Times-Roman" w:hAnsi="Times-Roman" w:cs="Times-Roman"/>
                <w:sz w:val="24"/>
                <w:szCs w:val="24"/>
              </w:rPr>
              <w:t>é</w:t>
            </w:r>
            <w:r>
              <w:rPr>
                <w:rFonts w:ascii="TimesNewRomanPSMT" w:hAnsi="TimesNewRomanPSMT" w:cs="TimesNewRomanPSMT"/>
                <w:sz w:val="24"/>
                <w:szCs w:val="24"/>
              </w:rPr>
              <w:t xml:space="preserve"> uma linguagem multi-plataforma.</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Linguagem de Desenvolvimento</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O sistema ser</w:t>
            </w:r>
            <w:r>
              <w:rPr>
                <w:rFonts w:ascii="Times-Roman" w:hAnsi="Times-Roman" w:cs="Times-Roman"/>
                <w:sz w:val="24"/>
                <w:szCs w:val="24"/>
              </w:rPr>
              <w:t>á</w:t>
            </w:r>
            <w:r>
              <w:rPr>
                <w:rFonts w:ascii="TimesNewRomanPSMT" w:hAnsi="TimesNewRomanPSMT" w:cs="TimesNewRomanPSMT"/>
                <w:sz w:val="24"/>
                <w:szCs w:val="24"/>
              </w:rPr>
              <w:t xml:space="preserve"> desenvolvido em Java como linguagem de servidor e Java script como linguagem Cliente. Java</w:t>
            </w:r>
            <w:r w:rsidR="006F268F">
              <w:rPr>
                <w:rFonts w:ascii="TimesNewRomanPSMT" w:hAnsi="TimesNewRomanPSMT" w:cs="TimesNewRomanPSMT"/>
                <w:sz w:val="24"/>
                <w:szCs w:val="24"/>
              </w:rPr>
              <w:t xml:space="preserve"> </w:t>
            </w:r>
            <w:r>
              <w:rPr>
                <w:rFonts w:ascii="TimesNewRomanPSMT" w:hAnsi="TimesNewRomanPSMT" w:cs="TimesNewRomanPSMT"/>
                <w:sz w:val="24"/>
                <w:szCs w:val="24"/>
              </w:rPr>
              <w:t>Script ser</w:t>
            </w:r>
            <w:r>
              <w:rPr>
                <w:rFonts w:ascii="Times-Roman" w:hAnsi="Times-Roman" w:cs="Times-Roman"/>
                <w:sz w:val="24"/>
                <w:szCs w:val="24"/>
              </w:rPr>
              <w:t>á</w:t>
            </w:r>
            <w:r>
              <w:rPr>
                <w:rFonts w:ascii="TimesNewRomanPSMT" w:hAnsi="TimesNewRomanPSMT" w:cs="TimesNewRomanPSMT"/>
                <w:sz w:val="24"/>
                <w:szCs w:val="24"/>
              </w:rPr>
              <w:t xml:space="preserve"> utilizado nos casos em que se precisar validar formul</w:t>
            </w:r>
            <w:r>
              <w:rPr>
                <w:rFonts w:ascii="Times-Roman" w:hAnsi="Times-Roman" w:cs="Times-Roman"/>
                <w:sz w:val="24"/>
                <w:szCs w:val="24"/>
              </w:rPr>
              <w:t>á</w:t>
            </w:r>
            <w:r>
              <w:rPr>
                <w:rFonts w:ascii="TimesNewRomanPSMT" w:hAnsi="TimesNewRomanPSMT" w:cs="TimesNewRomanPSMT"/>
                <w:sz w:val="24"/>
                <w:szCs w:val="24"/>
              </w:rPr>
              <w:t>rios HTML.</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Banco de dados (Distribui</w:t>
            </w:r>
            <w:r>
              <w:rPr>
                <w:rFonts w:ascii="Times-Roman" w:hAnsi="Times-Roman" w:cs="Times-Roman"/>
                <w:sz w:val="24"/>
                <w:szCs w:val="24"/>
              </w:rPr>
              <w:t>çã</w:t>
            </w:r>
            <w:r>
              <w:rPr>
                <w:rFonts w:ascii="TimesNewRomanPSMT" w:hAnsi="TimesNewRomanPSMT" w:cs="TimesNewRomanPSMT"/>
                <w:sz w:val="24"/>
                <w:szCs w:val="24"/>
              </w:rPr>
              <w:t>o)</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O banco de dados que suportar</w:t>
            </w:r>
            <w:r>
              <w:rPr>
                <w:rFonts w:ascii="Times-Roman" w:hAnsi="Times-Roman" w:cs="Times-Roman"/>
                <w:sz w:val="24"/>
                <w:szCs w:val="24"/>
              </w:rPr>
              <w:t>á</w:t>
            </w:r>
            <w:r>
              <w:rPr>
                <w:rFonts w:ascii="TimesNewRomanPSMT" w:hAnsi="TimesNewRomanPSMT" w:cs="TimesNewRomanPSMT"/>
                <w:sz w:val="24"/>
                <w:szCs w:val="24"/>
              </w:rPr>
              <w:t xml:space="preserve"> o ambiente ser</w:t>
            </w:r>
            <w:r>
              <w:rPr>
                <w:rFonts w:ascii="Times-Roman" w:hAnsi="Times-Roman" w:cs="Times-Roman"/>
                <w:sz w:val="24"/>
                <w:szCs w:val="24"/>
              </w:rPr>
              <w:t>á</w:t>
            </w:r>
            <w:r>
              <w:rPr>
                <w:rFonts w:ascii="TimesNewRomanPSMT" w:hAnsi="TimesNewRomanPSMT" w:cs="TimesNewRomanPSMT"/>
                <w:sz w:val="24"/>
                <w:szCs w:val="24"/>
              </w:rPr>
              <w:t xml:space="preserve"> o MySQL;</w:t>
            </w:r>
          </w:p>
        </w:tc>
      </w:tr>
      <w:tr w:rsidR="00AA4A4F">
        <w:tblPrEx>
          <w:tblBorders>
            <w:top w:val="none" w:sz="0" w:space="0" w:color="auto"/>
          </w:tblBorders>
        </w:tblPrEx>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Servidor de Aplica</w:t>
            </w:r>
            <w:r>
              <w:rPr>
                <w:rFonts w:ascii="Times-Roman" w:hAnsi="Times-Roman" w:cs="Times-Roman"/>
                <w:sz w:val="24"/>
                <w:szCs w:val="24"/>
              </w:rPr>
              <w:t>çã</w:t>
            </w:r>
            <w:r>
              <w:rPr>
                <w:rFonts w:ascii="TimesNewRomanPSMT" w:hAnsi="TimesNewRomanPSMT" w:cs="TimesNewRomanPSMT"/>
                <w:sz w:val="24"/>
                <w:szCs w:val="24"/>
              </w:rPr>
              <w:t>o</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O sistema dever</w:t>
            </w:r>
            <w:r>
              <w:rPr>
                <w:rFonts w:ascii="Times-Roman" w:hAnsi="Times-Roman" w:cs="Times-Roman"/>
                <w:sz w:val="24"/>
                <w:szCs w:val="24"/>
              </w:rPr>
              <w:t>á</w:t>
            </w:r>
            <w:r>
              <w:rPr>
                <w:rFonts w:ascii="TimesNewRomanPSMT" w:hAnsi="TimesNewRomanPSMT" w:cs="TimesNewRomanPSMT"/>
                <w:sz w:val="24"/>
                <w:szCs w:val="24"/>
              </w:rPr>
              <w:t xml:space="preserve"> ser implantado em um servidor Web JBoss</w:t>
            </w:r>
          </w:p>
        </w:tc>
      </w:tr>
      <w:tr w:rsidR="00AA4A4F">
        <w:tc>
          <w:tcPr>
            <w:tcW w:w="3968"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Browsers Cliente</w:t>
            </w:r>
          </w:p>
        </w:tc>
        <w:tc>
          <w:tcPr>
            <w:tcW w:w="5991" w:type="dxa"/>
            <w:tcBorders>
              <w:top w:val="single" w:sz="4" w:space="0" w:color="000001"/>
              <w:left w:val="single" w:sz="4" w:space="0" w:color="000001"/>
              <w:bottom w:val="single" w:sz="4" w:space="0" w:color="000001"/>
              <w:right w:val="single" w:sz="4" w:space="0" w:color="000001"/>
            </w:tcBorders>
            <w:tcMar>
              <w:top w:w="100" w:type="nil"/>
              <w:right w:w="100" w:type="nil"/>
            </w:tcMar>
          </w:tcPr>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As esta</w:t>
            </w:r>
            <w:r>
              <w:rPr>
                <w:rFonts w:ascii="Times-Roman" w:hAnsi="Times-Roman" w:cs="Times-Roman"/>
                <w:sz w:val="24"/>
                <w:szCs w:val="24"/>
              </w:rPr>
              <w:t>çõ</w:t>
            </w:r>
            <w:r>
              <w:rPr>
                <w:rFonts w:ascii="TimesNewRomanPSMT" w:hAnsi="TimesNewRomanPSMT" w:cs="TimesNewRomanPSMT"/>
                <w:sz w:val="24"/>
                <w:szCs w:val="24"/>
              </w:rPr>
              <w:t>es clientes dever</w:t>
            </w:r>
            <w:r>
              <w:rPr>
                <w:rFonts w:ascii="Times-Roman" w:hAnsi="Times-Roman" w:cs="Times-Roman"/>
                <w:sz w:val="24"/>
                <w:szCs w:val="24"/>
              </w:rPr>
              <w:t>ã</w:t>
            </w:r>
            <w:r>
              <w:rPr>
                <w:rFonts w:ascii="TimesNewRomanPSMT" w:hAnsi="TimesNewRomanPSMT" w:cs="TimesNewRomanPSMT"/>
                <w:sz w:val="24"/>
                <w:szCs w:val="24"/>
              </w:rPr>
              <w:t>o executar o sistema atrav</w:t>
            </w:r>
            <w:r>
              <w:rPr>
                <w:rFonts w:ascii="Times-Roman" w:hAnsi="Times-Roman" w:cs="Times-Roman"/>
                <w:sz w:val="24"/>
                <w:szCs w:val="24"/>
              </w:rPr>
              <w:t>é</w:t>
            </w:r>
            <w:r>
              <w:rPr>
                <w:rFonts w:ascii="TimesNewRomanPSMT" w:hAnsi="TimesNewRomanPSMT" w:cs="TimesNewRomanPSMT"/>
                <w:sz w:val="24"/>
                <w:szCs w:val="24"/>
              </w:rPr>
              <w:t xml:space="preserve">s do browser Microsoft Internet Explorer 10 ou </w:t>
            </w:r>
            <w:r w:rsidR="006F268F">
              <w:rPr>
                <w:rFonts w:ascii="TimesNewRomanPSMT" w:hAnsi="TimesNewRomanPSMT" w:cs="TimesNewRomanPSMT"/>
                <w:sz w:val="24"/>
                <w:szCs w:val="24"/>
              </w:rPr>
              <w:t>maior,</w:t>
            </w:r>
            <w:r>
              <w:rPr>
                <w:rFonts w:ascii="TimesNewRomanPSMT" w:hAnsi="TimesNewRomanPSMT" w:cs="TimesNewRomanPSMT"/>
                <w:sz w:val="24"/>
                <w:szCs w:val="24"/>
              </w:rPr>
              <w:t xml:space="preserve"> Firefox 35 ou superior, </w:t>
            </w:r>
            <w:r>
              <w:rPr>
                <w:rFonts w:ascii="TimesNewRomanPSMT" w:hAnsi="TimesNewRomanPSMT" w:cs="TimesNewRomanPSMT"/>
                <w:i/>
                <w:iCs/>
                <w:sz w:val="24"/>
                <w:szCs w:val="24"/>
              </w:rPr>
              <w:t xml:space="preserve">google chrome </w:t>
            </w:r>
            <w:r>
              <w:rPr>
                <w:rFonts w:ascii="TimesNewRomanPSMT" w:hAnsi="TimesNewRomanPSMT" w:cs="TimesNewRomanPSMT"/>
                <w:sz w:val="24"/>
                <w:szCs w:val="24"/>
              </w:rPr>
              <w:t xml:space="preserve">40 ou superior </w:t>
            </w:r>
          </w:p>
        </w:tc>
      </w:tr>
    </w:tbl>
    <w:p w:rsidR="001F0293" w:rsidRDefault="001F0293" w:rsidP="001F0293">
      <w:pPr>
        <w:widowControl w:val="0"/>
        <w:autoSpaceDE w:val="0"/>
        <w:autoSpaceDN w:val="0"/>
        <w:adjustRightInd w:val="0"/>
        <w:spacing w:after="0" w:line="360" w:lineRule="auto"/>
        <w:ind w:right="-1"/>
        <w:rPr>
          <w:rFonts w:ascii="TimesNewRomanPSMT" w:hAnsi="TimesNewRomanPSMT" w:cs="TimesNewRomanPSMT"/>
          <w:color w:val="FF0000"/>
          <w:sz w:val="24"/>
          <w:szCs w:val="24"/>
        </w:rPr>
      </w:pPr>
    </w:p>
    <w:p w:rsidR="00AA4A4F" w:rsidRDefault="007F0525" w:rsidP="001F0293">
      <w:pPr>
        <w:widowControl w:val="0"/>
        <w:autoSpaceDE w:val="0"/>
        <w:autoSpaceDN w:val="0"/>
        <w:adjustRightInd w:val="0"/>
        <w:spacing w:after="0" w:line="360" w:lineRule="auto"/>
        <w:ind w:right="-1"/>
        <w:rPr>
          <w:rFonts w:ascii="TimesNewRomanPSMT" w:hAnsi="TimesNewRomanPSMT" w:cs="TimesNewRomanPSMT"/>
          <w:sz w:val="24"/>
          <w:szCs w:val="24"/>
        </w:rPr>
      </w:pPr>
      <w:r>
        <w:rPr>
          <w:rFonts w:ascii="TimesNewRomanPSMT" w:hAnsi="TimesNewRomanPSMT" w:cs="TimesNewRomanPSMT"/>
          <w:color w:val="FF0000"/>
          <w:sz w:val="24"/>
          <w:szCs w:val="24"/>
        </w:rPr>
        <w:t xml:space="preserve">Colocar aqui o diagrama completo. </w:t>
      </w:r>
    </w:p>
    <w:p w:rsidR="00AA4A4F" w:rsidRDefault="007F0525">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Figura 2 </w:t>
      </w:r>
      <w:r>
        <w:rPr>
          <w:rFonts w:ascii="Times-Roman" w:hAnsi="Times-Roman" w:cs="Times-Roman"/>
          <w:sz w:val="24"/>
          <w:szCs w:val="24"/>
        </w:rPr>
        <w:t>–</w:t>
      </w:r>
      <w:r>
        <w:rPr>
          <w:rFonts w:ascii="TimesNewRomanPSMT" w:hAnsi="TimesNewRomanPSMT" w:cs="TimesNewRomanPSMT"/>
          <w:sz w:val="24"/>
          <w:szCs w:val="24"/>
        </w:rPr>
        <w:t xml:space="preserve"> Diagrama de caso de uso contendo os requisitos funcionais do sistema.</w:t>
      </w:r>
    </w:p>
    <w:p w:rsidR="001F0293" w:rsidRDefault="007F0525" w:rsidP="001F0293">
      <w:pPr>
        <w:widowControl w:val="0"/>
        <w:autoSpaceDE w:val="0"/>
        <w:autoSpaceDN w:val="0"/>
        <w:adjustRightInd w:val="0"/>
        <w:spacing w:after="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An</w:t>
      </w:r>
      <w:r>
        <w:rPr>
          <w:rFonts w:ascii="Times-Roman" w:hAnsi="Times-Roman" w:cs="Times-Roman"/>
          <w:sz w:val="24"/>
          <w:szCs w:val="24"/>
        </w:rPr>
        <w:t>á</w:t>
      </w:r>
      <w:r>
        <w:rPr>
          <w:rFonts w:ascii="TimesNewRomanPSMT" w:hAnsi="TimesNewRomanPSMT" w:cs="TimesNewRomanPSMT"/>
          <w:sz w:val="24"/>
          <w:szCs w:val="24"/>
        </w:rPr>
        <w:t>lise e Discuss</w:t>
      </w:r>
      <w:r>
        <w:rPr>
          <w:rFonts w:ascii="Times-Roman" w:hAnsi="Times-Roman" w:cs="Times-Roman"/>
          <w:sz w:val="24"/>
          <w:szCs w:val="24"/>
        </w:rPr>
        <w:t>ã</w:t>
      </w:r>
      <w:r>
        <w:rPr>
          <w:rFonts w:ascii="TimesNewRomanPSMT" w:hAnsi="TimesNewRomanPSMT" w:cs="TimesNewRomanPSMT"/>
          <w:sz w:val="24"/>
          <w:szCs w:val="24"/>
        </w:rPr>
        <w:t>o da Proposta</w:t>
      </w:r>
    </w:p>
    <w:p w:rsidR="001F0293" w:rsidRDefault="001F0293">
      <w:pPr>
        <w:rPr>
          <w:rFonts w:ascii="TimesNewRomanPSMT" w:hAnsi="TimesNewRomanPSMT" w:cs="TimesNewRomanPSMT"/>
          <w:sz w:val="24"/>
          <w:szCs w:val="24"/>
        </w:rPr>
      </w:pPr>
      <w:r>
        <w:rPr>
          <w:rFonts w:ascii="TimesNewRomanPSMT" w:hAnsi="TimesNewRomanPSMT" w:cs="TimesNewRomanPSMT"/>
          <w:sz w:val="24"/>
          <w:szCs w:val="24"/>
        </w:rPr>
        <w:br w:type="page"/>
      </w:r>
    </w:p>
    <w:p w:rsidR="001F0293" w:rsidRPr="001F0293" w:rsidRDefault="007F0525" w:rsidP="001F0293">
      <w:pPr>
        <w:widowControl w:val="0"/>
        <w:autoSpaceDE w:val="0"/>
        <w:autoSpaceDN w:val="0"/>
        <w:adjustRightInd w:val="0"/>
        <w:spacing w:after="0" w:line="360" w:lineRule="auto"/>
        <w:ind w:right="-1"/>
        <w:jc w:val="both"/>
        <w:rPr>
          <w:rFonts w:ascii="TimesNewRomanPSMT" w:hAnsi="TimesNewRomanPSMT" w:cs="TimesNewRomanPSMT"/>
          <w:b/>
          <w:sz w:val="28"/>
          <w:szCs w:val="28"/>
        </w:rPr>
      </w:pPr>
      <w:r w:rsidRPr="001F0293">
        <w:rPr>
          <w:rFonts w:ascii="TimesNewRomanPSMT" w:hAnsi="TimesNewRomanPSMT" w:cs="TimesNewRomanPSMT"/>
          <w:b/>
          <w:sz w:val="28"/>
          <w:szCs w:val="28"/>
        </w:rPr>
        <w:lastRenderedPageBreak/>
        <w:t>Conclus</w:t>
      </w:r>
      <w:r w:rsidRPr="001F0293">
        <w:rPr>
          <w:rFonts w:ascii="Times-Roman" w:hAnsi="Times-Roman" w:cs="Times-Roman"/>
          <w:b/>
          <w:sz w:val="28"/>
          <w:szCs w:val="28"/>
        </w:rPr>
        <w:t>ã</w:t>
      </w:r>
      <w:r w:rsidRPr="001F0293">
        <w:rPr>
          <w:rFonts w:ascii="TimesNewRomanPSMT" w:hAnsi="TimesNewRomanPSMT" w:cs="TimesNewRomanPSMT"/>
          <w:b/>
          <w:sz w:val="28"/>
          <w:szCs w:val="28"/>
        </w:rPr>
        <w:t>o</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A arquitetura monolítica de sistemas vem perdendo espaço por arquiteturas mais leves como micro</w:t>
      </w:r>
      <w:r w:rsidRPr="001F0293">
        <w:rPr>
          <w:rFonts w:ascii="Times New Roman" w:hAnsi="Times New Roman" w:cs="Times New Roman"/>
          <w:sz w:val="24"/>
          <w:szCs w:val="24"/>
        </w:rPr>
        <w:t>-</w:t>
      </w:r>
      <w:r w:rsidRPr="001F0293">
        <w:rPr>
          <w:rFonts w:ascii="Times New Roman" w:hAnsi="Times New Roman" w:cs="Times New Roman"/>
          <w:sz w:val="24"/>
          <w:szCs w:val="24"/>
        </w:rPr>
        <w:t>serviç</w:t>
      </w:r>
      <w:r w:rsidRPr="001F0293">
        <w:rPr>
          <w:rFonts w:ascii="Times New Roman" w:hAnsi="Times New Roman" w:cs="Times New Roman"/>
          <w:sz w:val="24"/>
          <w:szCs w:val="24"/>
        </w:rPr>
        <w:t>os</w:t>
      </w:r>
      <w:r w:rsidRPr="001F0293">
        <w:rPr>
          <w:rFonts w:ascii="Times New Roman" w:hAnsi="Times New Roman" w:cs="Times New Roman"/>
          <w:sz w:val="24"/>
          <w:szCs w:val="24"/>
        </w:rPr>
        <w:t xml:space="preserve"> e integrações via serviços RestFul, tornando hoje algo mais viável, r</w:t>
      </w:r>
      <w:r w:rsidRPr="001F0293">
        <w:rPr>
          <w:rFonts w:ascii="Times New Roman" w:hAnsi="Times New Roman" w:cs="Times New Roman"/>
          <w:sz w:val="24"/>
          <w:szCs w:val="24"/>
        </w:rPr>
        <w:t>á</w:t>
      </w:r>
      <w:r w:rsidRPr="001F0293">
        <w:rPr>
          <w:rFonts w:ascii="Times New Roman" w:hAnsi="Times New Roman" w:cs="Times New Roman"/>
          <w:sz w:val="24"/>
          <w:szCs w:val="24"/>
        </w:rPr>
        <w:t>pido e escalável. Ao contr</w:t>
      </w:r>
      <w:r w:rsidRPr="001F0293">
        <w:rPr>
          <w:rFonts w:ascii="Times New Roman" w:hAnsi="Times New Roman" w:cs="Times New Roman"/>
          <w:sz w:val="24"/>
          <w:szCs w:val="24"/>
        </w:rPr>
        <w:t>á</w:t>
      </w:r>
      <w:r w:rsidRPr="001F0293">
        <w:rPr>
          <w:rFonts w:ascii="Times New Roman" w:hAnsi="Times New Roman" w:cs="Times New Roman"/>
          <w:sz w:val="24"/>
          <w:szCs w:val="24"/>
        </w:rPr>
        <w:t>rio das arquiteturas monolíticas que tudo é juntado em um único pacote e um único deploy.</w:t>
      </w:r>
      <w:r w:rsidRPr="001F0293">
        <w:rPr>
          <w:rFonts w:ascii="Times New Roman" w:hAnsi="Times New Roman" w:cs="Times New Roman"/>
          <w:sz w:val="24"/>
          <w:szCs w:val="24"/>
        </w:rPr>
        <w:t xml:space="preserve"> </w:t>
      </w:r>
      <w:r w:rsidRPr="001F0293">
        <w:rPr>
          <w:rFonts w:ascii="Times New Roman" w:hAnsi="Times New Roman" w:cs="Times New Roman"/>
          <w:sz w:val="24"/>
          <w:szCs w:val="24"/>
        </w:rPr>
        <w:t>Devido essa a grande vantagem do micro serviço, onde tudo é separado por aplicações menores baseadas em regras de negócios comuns. Com isso todas as regras de negócios ficam separadas em pequenos serviços, facilitando assim o a manutenção e deploys continuados e tirando de um único sistema a responsabilidade por todas as regras de negócio.</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O projeto proposto é para um bem social, ondem qualquer professor poderá cadastrar aulas e conteúdos e acompanhar seus alunos para visualizar a progressão de aprendizagem do mesmo, sendo de grande potencial para os ensinos de analfabetos e analfabeto-funcionais, principalmente na data adulta.</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É evidente que os maiores resultados serão obtidos em longo prazo, pois o sistema ainda não está pronto, e estará em atualização em curto prazo para o termino, no entanto, com o potencial que demonstra, quando estiver em produção será uma ferramenta de grande porte para an</w:t>
      </w:r>
      <w:r w:rsidRPr="001F0293">
        <w:rPr>
          <w:rFonts w:ascii="Times New Roman" w:hAnsi="Times New Roman" w:cs="Times New Roman"/>
          <w:sz w:val="24"/>
          <w:szCs w:val="24"/>
        </w:rPr>
        <w:t>á</w:t>
      </w:r>
      <w:r w:rsidRPr="001F0293">
        <w:rPr>
          <w:rFonts w:ascii="Times New Roman" w:hAnsi="Times New Roman" w:cs="Times New Roman"/>
          <w:sz w:val="24"/>
          <w:szCs w:val="24"/>
        </w:rPr>
        <w:t>lise e acompanhamento de pessoas com essas dificuldade de aprendizados, já que ele é baseado no método XXX, utilizado por larga escala por professores especializados por ser criação do Dr. Paulo Feire, renomado e aceito no mundo todo.</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A aplicação móvel e web e de estatísticas tendem a evoluir, sendo que, a intenção é que posteriormente ocorram melhorias e seja desenvolvido um módulo de acompanhamento para dispositivos móveis, o qual permitirá que este visualize os relatórios e au</w:t>
      </w:r>
      <w:r w:rsidRPr="001F0293">
        <w:rPr>
          <w:rFonts w:ascii="Times New Roman" w:hAnsi="Times New Roman" w:cs="Times New Roman"/>
          <w:sz w:val="24"/>
          <w:szCs w:val="24"/>
        </w:rPr>
        <w:t>l</w:t>
      </w:r>
      <w:r w:rsidRPr="001F0293">
        <w:rPr>
          <w:rFonts w:ascii="Times New Roman" w:hAnsi="Times New Roman" w:cs="Times New Roman"/>
          <w:sz w:val="24"/>
          <w:szCs w:val="24"/>
        </w:rPr>
        <w:t>as de reforço de aprendizagem e realize pedidos das suas dificuldades para seus professores</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Com o modelo de WebService baseado em RESTful construído é possível que se trabalhe de forma incremental, sempre adicionando novos recursos e ainda com o benefício de atender a qualquer outro tipo de aplicação futura. Sendo que nosso nível de maturidade de RestFul hoje, só atinge o nível 2.</w:t>
      </w:r>
    </w:p>
    <w:p w:rsidR="001F0293" w:rsidRP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No processo de desenvolvimento algumas dificuldades foram encontradas, relativas ao conhecimento das tecnologias ou pela restrição de tempo do projeto. Contudo, estes imprevistos foram superados buscando ajuda de profissionais da área, pesquisando soluções, trabalhando em grupo e realizando decisões de projeto, como a remoção de algumas funções extras almejadas na concepção do projeto, colaborando dessa forma para que os requisitos definidos fossem cumpridos.</w:t>
      </w:r>
    </w:p>
    <w:p w:rsidR="001F0293" w:rsidRDefault="001F0293" w:rsidP="001F0293">
      <w:pPr>
        <w:ind w:firstLine="720"/>
        <w:jc w:val="both"/>
        <w:rPr>
          <w:rFonts w:ascii="Times New Roman" w:hAnsi="Times New Roman" w:cs="Times New Roman"/>
          <w:sz w:val="24"/>
          <w:szCs w:val="24"/>
        </w:rPr>
      </w:pPr>
      <w:r w:rsidRPr="001F0293">
        <w:rPr>
          <w:rFonts w:ascii="Times New Roman" w:hAnsi="Times New Roman" w:cs="Times New Roman"/>
          <w:sz w:val="24"/>
          <w:szCs w:val="24"/>
        </w:rPr>
        <w:t>Por fim, as tecnologias escolhidas para o projeto contribuíram para que o trabalho resultasse em vasto aprendizado, experiências foram adquiridas por todos os integrantes do grupo, e ainda, os requisitos do projeto puderam ser alcançados de forma satisfatória. A grande aprendizagem do grupo além de métodos educacionais baseados no Dr. Paulo Freire, foi de arquitetura de projetos de micro serviços em Java, como integrar via Re</w:t>
      </w:r>
      <w:r w:rsidRPr="001F0293">
        <w:rPr>
          <w:rFonts w:ascii="Times New Roman" w:hAnsi="Times New Roman" w:cs="Times New Roman"/>
          <w:sz w:val="24"/>
          <w:szCs w:val="24"/>
        </w:rPr>
        <w:t>s</w:t>
      </w:r>
      <w:r w:rsidRPr="001F0293">
        <w:rPr>
          <w:rFonts w:ascii="Times New Roman" w:hAnsi="Times New Roman" w:cs="Times New Roman"/>
          <w:sz w:val="24"/>
          <w:szCs w:val="24"/>
        </w:rPr>
        <w:t>tFul, hospedar no cloud da Amazon, e trabalhar em equipe para aprender processos tanto técnicos quanto dissertativos.</w:t>
      </w:r>
    </w:p>
    <w:p w:rsidR="001F0293" w:rsidRDefault="001F0293">
      <w:pPr>
        <w:rPr>
          <w:rFonts w:ascii="Times New Roman" w:hAnsi="Times New Roman" w:cs="Times New Roman"/>
          <w:sz w:val="24"/>
          <w:szCs w:val="24"/>
        </w:rPr>
      </w:pPr>
      <w:r>
        <w:rPr>
          <w:rFonts w:ascii="Times New Roman" w:hAnsi="Times New Roman" w:cs="Times New Roman"/>
          <w:sz w:val="24"/>
          <w:szCs w:val="24"/>
        </w:rPr>
        <w:br w:type="page"/>
      </w:r>
    </w:p>
    <w:p w:rsidR="00AA4A4F" w:rsidRDefault="00FE2756">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sz w:val="24"/>
          <w:szCs w:val="24"/>
        </w:rPr>
        <w:lastRenderedPageBreak/>
        <w:t>ANEXO 1 – IMAGENS DO SISTEMA DO ADMINISTRADOR.</w:t>
      </w:r>
    </w:p>
    <w:p w:rsidR="00FE2756" w:rsidRDefault="00FE2756">
      <w:pPr>
        <w:widowControl w:val="0"/>
        <w:autoSpaceDE w:val="0"/>
        <w:autoSpaceDN w:val="0"/>
        <w:adjustRightInd w:val="0"/>
        <w:spacing w:after="0" w:line="240" w:lineRule="auto"/>
        <w:ind w:right="-1"/>
        <w:rPr>
          <w:rFonts w:ascii="TimesNewRomanPSMT" w:hAnsi="TimesNewRomanPSMT" w:cs="TimesNewRomanPSMT"/>
          <w:b/>
          <w:sz w:val="24"/>
          <w:szCs w:val="24"/>
        </w:rPr>
      </w:pPr>
    </w:p>
    <w:p w:rsidR="00C5449A" w:rsidRPr="00E9505D" w:rsidRDefault="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1 – Tela de </w:t>
      </w:r>
      <w:proofErr w:type="spellStart"/>
      <w:r w:rsidRPr="00E9505D">
        <w:rPr>
          <w:rFonts w:ascii="TimesNewRomanPSMT" w:hAnsi="TimesNewRomanPSMT" w:cs="TimesNewRomanPSMT"/>
          <w:b/>
          <w:sz w:val="28"/>
          <w:szCs w:val="28"/>
        </w:rPr>
        <w:t>Login</w:t>
      </w:r>
      <w:proofErr w:type="spellEnd"/>
      <w:r w:rsidRPr="00E9505D">
        <w:rPr>
          <w:rFonts w:ascii="TimesNewRomanPSMT" w:hAnsi="TimesNewRomanPSMT" w:cs="TimesNewRomanPSMT"/>
          <w:b/>
          <w:sz w:val="28"/>
          <w:szCs w:val="28"/>
        </w:rPr>
        <w:t xml:space="preserve"> do Administrador</w:t>
      </w:r>
    </w:p>
    <w:p w:rsidR="006717D8" w:rsidRDefault="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Default="006717D8" w:rsidP="006717D8">
      <w:pPr>
        <w:widowControl w:val="0"/>
        <w:autoSpaceDE w:val="0"/>
        <w:autoSpaceDN w:val="0"/>
        <w:adjustRightInd w:val="0"/>
        <w:spacing w:after="0" w:line="240" w:lineRule="auto"/>
        <w:ind w:right="-1"/>
        <w:jc w:val="center"/>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4105848" cy="329611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2.png"/>
                    <pic:cNvPicPr/>
                  </pic:nvPicPr>
                  <pic:blipFill>
                    <a:blip r:embed="rId9">
                      <a:extLst>
                        <a:ext uri="{28A0092B-C50C-407E-A947-70E740481C1C}">
                          <a14:useLocalDpi xmlns:a14="http://schemas.microsoft.com/office/drawing/2010/main" val="0"/>
                        </a:ext>
                      </a:extLst>
                    </a:blip>
                    <a:stretch>
                      <a:fillRect/>
                    </a:stretch>
                  </pic:blipFill>
                  <pic:spPr>
                    <a:xfrm>
                      <a:off x="0" y="0"/>
                      <a:ext cx="4105848" cy="3296110"/>
                    </a:xfrm>
                    <a:prstGeom prst="rect">
                      <a:avLst/>
                    </a:prstGeom>
                  </pic:spPr>
                </pic:pic>
              </a:graphicData>
            </a:graphic>
          </wp:inline>
        </w:drawing>
      </w:r>
    </w:p>
    <w:p w:rsidR="006717D8" w:rsidRDefault="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C5449A" w:rsidRPr="00E9505D" w:rsidRDefault="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Figura 2 – Menu de opções do administrador</w:t>
      </w:r>
    </w:p>
    <w:p w:rsidR="006717D8" w:rsidRDefault="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Pr="00FE2756" w:rsidRDefault="006717D8">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523615"/>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FE2756" w:rsidRDefault="00FE2756">
      <w:pPr>
        <w:widowControl w:val="0"/>
        <w:autoSpaceDE w:val="0"/>
        <w:autoSpaceDN w:val="0"/>
        <w:adjustRightInd w:val="0"/>
        <w:spacing w:after="0" w:line="240" w:lineRule="auto"/>
        <w:ind w:right="-1"/>
        <w:rPr>
          <w:rFonts w:ascii="TimesNewRomanPSMT" w:hAnsi="TimesNewRomanPSMT" w:cs="TimesNewRomanPSMT"/>
          <w:b/>
          <w:bCs/>
          <w:sz w:val="32"/>
          <w:szCs w:val="32"/>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6717D8" w:rsidP="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Figura 3</w:t>
      </w:r>
      <w:r w:rsidRPr="00E9505D">
        <w:rPr>
          <w:rFonts w:ascii="TimesNewRomanPSMT" w:hAnsi="TimesNewRomanPSMT" w:cs="TimesNewRomanPSMT"/>
          <w:b/>
          <w:sz w:val="28"/>
          <w:szCs w:val="28"/>
        </w:rPr>
        <w:t xml:space="preserve"> – </w:t>
      </w:r>
      <w:r w:rsidRPr="00E9505D">
        <w:rPr>
          <w:rFonts w:ascii="TimesNewRomanPSMT" w:hAnsi="TimesNewRomanPSMT" w:cs="TimesNewRomanPSMT"/>
          <w:b/>
          <w:sz w:val="28"/>
          <w:szCs w:val="28"/>
        </w:rPr>
        <w:t>Inclusão / Edição do País</w:t>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8"/>
          <w:szCs w:val="28"/>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4678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446780"/>
                    </a:xfrm>
                    <a:prstGeom prst="rect">
                      <a:avLst/>
                    </a:prstGeom>
                  </pic:spPr>
                </pic:pic>
              </a:graphicData>
            </a:graphic>
          </wp:inline>
        </w:drawing>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Default="006717D8" w:rsidP="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w:t>
      </w:r>
      <w:r w:rsidRPr="00E9505D">
        <w:rPr>
          <w:rFonts w:ascii="TimesNewRomanPSMT" w:hAnsi="TimesNewRomanPSMT" w:cs="TimesNewRomanPSMT"/>
          <w:b/>
          <w:sz w:val="28"/>
          <w:szCs w:val="28"/>
        </w:rPr>
        <w:t>4</w:t>
      </w:r>
      <w:r w:rsidRPr="00E9505D">
        <w:rPr>
          <w:rFonts w:ascii="TimesNewRomanPSMT" w:hAnsi="TimesNewRomanPSMT" w:cs="TimesNewRomanPSMT"/>
          <w:b/>
          <w:sz w:val="28"/>
          <w:szCs w:val="28"/>
        </w:rPr>
        <w:t xml:space="preserve"> –</w:t>
      </w:r>
      <w:r w:rsidR="00E9505D" w:rsidRPr="00E9505D">
        <w:rPr>
          <w:rFonts w:ascii="TimesNewRomanPSMT" w:hAnsi="TimesNewRomanPSMT" w:cs="TimesNewRomanPSMT"/>
          <w:b/>
          <w:sz w:val="28"/>
          <w:szCs w:val="28"/>
        </w:rPr>
        <w:t xml:space="preserve"> Inclusão / Edição do Estado</w:t>
      </w:r>
    </w:p>
    <w:p w:rsidR="00E9505D" w:rsidRPr="00E9505D" w:rsidRDefault="00E9505D" w:rsidP="006717D8">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683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png"/>
                    <pic:cNvPicPr/>
                  </pic:nvPicPr>
                  <pic:blipFill>
                    <a:blip r:embed="rId12">
                      <a:extLst>
                        <a:ext uri="{28A0092B-C50C-407E-A947-70E740481C1C}">
                          <a14:useLocalDpi xmlns:a14="http://schemas.microsoft.com/office/drawing/2010/main" val="0"/>
                        </a:ext>
                      </a:extLst>
                    </a:blip>
                    <a:stretch>
                      <a:fillRect/>
                    </a:stretch>
                  </pic:blipFill>
                  <pic:spPr>
                    <a:xfrm>
                      <a:off x="0" y="0"/>
                      <a:ext cx="6119495" cy="3468370"/>
                    </a:xfrm>
                    <a:prstGeom prst="rect">
                      <a:avLst/>
                    </a:prstGeom>
                  </pic:spPr>
                </pic:pic>
              </a:graphicData>
            </a:graphic>
          </wp:inline>
        </w:drawing>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6717D8" w:rsidP="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w:t>
      </w:r>
      <w:r w:rsidRPr="00E9505D">
        <w:rPr>
          <w:rFonts w:ascii="TimesNewRomanPSMT" w:hAnsi="TimesNewRomanPSMT" w:cs="TimesNewRomanPSMT"/>
          <w:b/>
          <w:sz w:val="28"/>
          <w:szCs w:val="28"/>
        </w:rPr>
        <w:t>5</w:t>
      </w:r>
      <w:r w:rsidRPr="00E9505D">
        <w:rPr>
          <w:rFonts w:ascii="TimesNewRomanPSMT" w:hAnsi="TimesNewRomanPSMT" w:cs="TimesNewRomanPSMT"/>
          <w:b/>
          <w:sz w:val="28"/>
          <w:szCs w:val="28"/>
        </w:rPr>
        <w:t xml:space="preserve"> – </w:t>
      </w:r>
      <w:r w:rsidR="00E9505D" w:rsidRPr="00E9505D">
        <w:rPr>
          <w:rFonts w:ascii="TimesNewRomanPSMT" w:hAnsi="TimesNewRomanPSMT" w:cs="TimesNewRomanPSMT"/>
          <w:b/>
          <w:sz w:val="28"/>
          <w:szCs w:val="28"/>
        </w:rPr>
        <w:t>Inclusão / Edição da Cidade</w:t>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noProof/>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569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4.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3456940"/>
                    </a:xfrm>
                    <a:prstGeom prst="rect">
                      <a:avLst/>
                    </a:prstGeom>
                  </pic:spPr>
                </pic:pic>
              </a:graphicData>
            </a:graphic>
          </wp:inline>
        </w:drawing>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6717D8" w:rsidRPr="00E9505D" w:rsidRDefault="006717D8" w:rsidP="006717D8">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w:t>
      </w:r>
      <w:r w:rsidRPr="00E9505D">
        <w:rPr>
          <w:rFonts w:ascii="TimesNewRomanPSMT" w:hAnsi="TimesNewRomanPSMT" w:cs="TimesNewRomanPSMT"/>
          <w:b/>
          <w:sz w:val="28"/>
          <w:szCs w:val="28"/>
        </w:rPr>
        <w:t>6</w:t>
      </w:r>
      <w:r w:rsidRPr="00E9505D">
        <w:rPr>
          <w:rFonts w:ascii="TimesNewRomanPSMT" w:hAnsi="TimesNewRomanPSMT" w:cs="TimesNewRomanPSMT"/>
          <w:b/>
          <w:sz w:val="28"/>
          <w:szCs w:val="28"/>
        </w:rPr>
        <w:t xml:space="preserve"> – </w:t>
      </w:r>
      <w:r w:rsidR="00E9505D" w:rsidRPr="00E9505D">
        <w:rPr>
          <w:rFonts w:ascii="TimesNewRomanPSMT" w:hAnsi="TimesNewRomanPSMT" w:cs="TimesNewRomanPSMT"/>
          <w:b/>
          <w:sz w:val="28"/>
          <w:szCs w:val="28"/>
        </w:rPr>
        <w:t>Inclusão/Edição do CEP</w:t>
      </w: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6717D8">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72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3472180"/>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w:t>
      </w:r>
      <w:r w:rsidRPr="00E9505D">
        <w:rPr>
          <w:rFonts w:ascii="TimesNewRomanPSMT" w:hAnsi="TimesNewRomanPSMT" w:cs="TimesNewRomanPSMT"/>
          <w:b/>
          <w:sz w:val="28"/>
          <w:szCs w:val="28"/>
        </w:rPr>
        <w:t>7</w:t>
      </w:r>
      <w:r w:rsidRPr="00E9505D">
        <w:rPr>
          <w:rFonts w:ascii="TimesNewRomanPSMT" w:hAnsi="TimesNewRomanPSMT" w:cs="TimesNewRomanPSMT"/>
          <w:b/>
          <w:sz w:val="28"/>
          <w:szCs w:val="28"/>
        </w:rPr>
        <w:t xml:space="preserve"> –</w:t>
      </w:r>
      <w:r w:rsidRPr="00E9505D">
        <w:rPr>
          <w:rFonts w:ascii="TimesNewRomanPSMT" w:hAnsi="TimesNewRomanPSMT" w:cs="TimesNewRomanPSMT"/>
          <w:b/>
          <w:sz w:val="28"/>
          <w:szCs w:val="28"/>
        </w:rPr>
        <w:t>Inclusão/Edição do Usuário</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noProof/>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2582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3425825"/>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E9505D">
        <w:rPr>
          <w:rFonts w:ascii="TimesNewRomanPSMT" w:hAnsi="TimesNewRomanPSMT" w:cs="TimesNewRomanPSMT"/>
          <w:b/>
          <w:sz w:val="28"/>
          <w:szCs w:val="28"/>
        </w:rPr>
        <w:t xml:space="preserve">Figura </w:t>
      </w:r>
      <w:r w:rsidRPr="00E9505D">
        <w:rPr>
          <w:rFonts w:ascii="TimesNewRomanPSMT" w:hAnsi="TimesNewRomanPSMT" w:cs="TimesNewRomanPSMT"/>
          <w:b/>
          <w:sz w:val="28"/>
          <w:szCs w:val="28"/>
        </w:rPr>
        <w:t>8</w:t>
      </w:r>
      <w:r w:rsidRPr="00E9505D">
        <w:rPr>
          <w:rFonts w:ascii="TimesNewRomanPSMT" w:hAnsi="TimesNewRomanPSMT" w:cs="TimesNewRomanPSMT"/>
          <w:b/>
          <w:sz w:val="28"/>
          <w:szCs w:val="28"/>
        </w:rPr>
        <w:t xml:space="preserve"> –</w:t>
      </w:r>
      <w:r w:rsidRPr="00E9505D">
        <w:rPr>
          <w:rFonts w:ascii="TimesNewRomanPSMT" w:hAnsi="TimesNewRomanPSMT" w:cs="TimesNewRomanPSMT"/>
          <w:b/>
          <w:sz w:val="28"/>
          <w:szCs w:val="28"/>
        </w:rPr>
        <w:t>Inclusão/Edição de Role</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noProof/>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6265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3462655"/>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10</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 xml:space="preserve">Inclusão / Edição do </w:t>
      </w:r>
      <w:r w:rsidRPr="00222045">
        <w:rPr>
          <w:rFonts w:ascii="TimesNewRomanPSMT" w:hAnsi="TimesNewRomanPSMT" w:cs="TimesNewRomanPSMT"/>
          <w:b/>
          <w:sz w:val="28"/>
          <w:szCs w:val="28"/>
        </w:rPr>
        <w:t>administrador</w:t>
      </w:r>
    </w:p>
    <w:p w:rsidR="00222045" w:rsidRP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4486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44868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11</w:t>
      </w:r>
      <w:r w:rsidRPr="00222045">
        <w:rPr>
          <w:rFonts w:ascii="TimesNewRomanPSMT" w:hAnsi="TimesNewRomanPSMT" w:cs="TimesNewRomanPSMT"/>
          <w:b/>
          <w:sz w:val="28"/>
          <w:szCs w:val="28"/>
        </w:rPr>
        <w:t xml:space="preserve"> – </w:t>
      </w:r>
      <w:r w:rsidR="00222045">
        <w:rPr>
          <w:rFonts w:ascii="TimesNewRomanPSMT" w:hAnsi="TimesNewRomanPSMT" w:cs="TimesNewRomanPSMT"/>
          <w:b/>
          <w:sz w:val="28"/>
          <w:szCs w:val="28"/>
        </w:rPr>
        <w:t>Inclusão / Edição do Estudante</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3972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39725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12</w:t>
      </w:r>
      <w:r w:rsidRPr="00222045">
        <w:rPr>
          <w:rFonts w:ascii="TimesNewRomanPSMT" w:hAnsi="TimesNewRomanPSMT" w:cs="TimesNewRomanPSMT"/>
          <w:b/>
          <w:sz w:val="28"/>
          <w:szCs w:val="28"/>
        </w:rPr>
        <w:t xml:space="preserve"> –</w:t>
      </w:r>
      <w:r w:rsidR="00222045" w:rsidRPr="00222045">
        <w:rPr>
          <w:rFonts w:ascii="TimesNewRomanPSMT" w:hAnsi="TimesNewRomanPSMT" w:cs="TimesNewRomanPSMT"/>
          <w:b/>
          <w:sz w:val="28"/>
          <w:szCs w:val="28"/>
        </w:rPr>
        <w:t xml:space="preserve"> Inclusão / Edição do Professor</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404876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404876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13</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Inclusão / Edição da Pessoa</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0413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260413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222045"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w:t>
      </w:r>
      <w:r w:rsidRPr="00222045">
        <w:rPr>
          <w:rFonts w:ascii="TimesNewRomanPSMT" w:hAnsi="TimesNewRomanPSMT" w:cs="TimesNewRomanPSMT"/>
          <w:b/>
          <w:sz w:val="28"/>
          <w:szCs w:val="28"/>
        </w:rPr>
        <w:t>4 –</w:t>
      </w:r>
      <w:r w:rsidR="00222045" w:rsidRPr="00222045">
        <w:rPr>
          <w:rFonts w:ascii="TimesNewRomanPSMT" w:hAnsi="TimesNewRomanPSMT" w:cs="TimesNewRomanPSMT"/>
          <w:b/>
          <w:sz w:val="28"/>
          <w:szCs w:val="28"/>
        </w:rPr>
        <w:t>Inclusão / Edição do Endereço da Pessoa</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58953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258953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w:t>
      </w:r>
      <w:r w:rsidRPr="00222045">
        <w:rPr>
          <w:rFonts w:ascii="TimesNewRomanPSMT" w:hAnsi="TimesNewRomanPSMT" w:cs="TimesNewRomanPSMT"/>
          <w:b/>
          <w:sz w:val="28"/>
          <w:szCs w:val="28"/>
        </w:rPr>
        <w:t xml:space="preserve">5 – </w:t>
      </w:r>
      <w:r w:rsidR="00222045" w:rsidRPr="00222045">
        <w:rPr>
          <w:rFonts w:ascii="TimesNewRomanPSMT" w:hAnsi="TimesNewRomanPSMT" w:cs="TimesNewRomanPSMT"/>
          <w:b/>
          <w:sz w:val="28"/>
          <w:szCs w:val="28"/>
        </w:rPr>
        <w:t>Inclusão / Edição da Ocupação da Pessoa</w:t>
      </w:r>
    </w:p>
    <w:p w:rsidR="00222045" w:rsidRP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5349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5.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253492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8"/>
          <w:szCs w:val="28"/>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w:t>
      </w:r>
      <w:r w:rsidRPr="00222045">
        <w:rPr>
          <w:rFonts w:ascii="TimesNewRomanPSMT" w:hAnsi="TimesNewRomanPSMT" w:cs="TimesNewRomanPSMT"/>
          <w:b/>
          <w:sz w:val="28"/>
          <w:szCs w:val="28"/>
        </w:rPr>
        <w:t>6 –</w:t>
      </w:r>
      <w:r w:rsidR="00222045" w:rsidRPr="00222045">
        <w:rPr>
          <w:rFonts w:ascii="TimesNewRomanPSMT" w:hAnsi="TimesNewRomanPSMT" w:cs="TimesNewRomanPSMT"/>
          <w:b/>
          <w:sz w:val="28"/>
          <w:szCs w:val="28"/>
        </w:rPr>
        <w:t xml:space="preserve"> Inclusão / Edição do Curso</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67411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6.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367411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17</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Inclusão / Edição de Conteúdos</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6255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7.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266255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18</w:t>
      </w:r>
      <w:r w:rsidRPr="00222045">
        <w:rPr>
          <w:rFonts w:ascii="TimesNewRomanPSMT" w:hAnsi="TimesNewRomanPSMT" w:cs="TimesNewRomanPSMT"/>
          <w:b/>
          <w:sz w:val="28"/>
          <w:szCs w:val="28"/>
        </w:rPr>
        <w:t xml:space="preserve"> – </w:t>
      </w:r>
      <w:r w:rsidR="00222045">
        <w:rPr>
          <w:rFonts w:ascii="TimesNewRomanPSMT" w:hAnsi="TimesNewRomanPSMT" w:cs="TimesNewRomanPSMT"/>
          <w:b/>
          <w:sz w:val="28"/>
          <w:szCs w:val="28"/>
        </w:rPr>
        <w:t>Inclusão / Edição do Gabarito</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58254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8.png"/>
                    <pic:cNvPicPr/>
                  </pic:nvPicPr>
                  <pic:blipFill>
                    <a:blip r:embed="rId25">
                      <a:extLst>
                        <a:ext uri="{28A0092B-C50C-407E-A947-70E740481C1C}">
                          <a14:useLocalDpi xmlns:a14="http://schemas.microsoft.com/office/drawing/2010/main" val="0"/>
                        </a:ext>
                      </a:extLst>
                    </a:blip>
                    <a:stretch>
                      <a:fillRect/>
                    </a:stretch>
                  </pic:blipFill>
                  <pic:spPr>
                    <a:xfrm>
                      <a:off x="0" y="0"/>
                      <a:ext cx="6119495" cy="258254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19</w:t>
      </w:r>
      <w:r w:rsidRPr="00222045">
        <w:rPr>
          <w:rFonts w:ascii="TimesNewRomanPSMT" w:hAnsi="TimesNewRomanPSMT" w:cs="TimesNewRomanPSMT"/>
          <w:b/>
          <w:sz w:val="28"/>
          <w:szCs w:val="28"/>
        </w:rPr>
        <w:t xml:space="preserve"> – </w:t>
      </w:r>
      <w:r w:rsidR="00222045">
        <w:rPr>
          <w:rFonts w:ascii="TimesNewRomanPSMT" w:hAnsi="TimesNewRomanPSMT" w:cs="TimesNewRomanPSMT"/>
          <w:b/>
          <w:sz w:val="28"/>
          <w:szCs w:val="28"/>
        </w:rPr>
        <w:t>Inclusão de Arquivos</w:t>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36772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367728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222045"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lastRenderedPageBreak/>
        <w:t xml:space="preserve">Figura </w:t>
      </w:r>
      <w:r w:rsidRPr="00222045">
        <w:rPr>
          <w:rFonts w:ascii="TimesNewRomanPSMT" w:hAnsi="TimesNewRomanPSMT" w:cs="TimesNewRomanPSMT"/>
          <w:b/>
          <w:sz w:val="28"/>
          <w:szCs w:val="28"/>
        </w:rPr>
        <w:t>20</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País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41600"/>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png"/>
                    <pic:cNvPicPr/>
                  </pic:nvPicPr>
                  <pic:blipFill>
                    <a:blip r:embed="rId27">
                      <a:extLst>
                        <a:ext uri="{28A0092B-C50C-407E-A947-70E740481C1C}">
                          <a14:useLocalDpi xmlns:a14="http://schemas.microsoft.com/office/drawing/2010/main" val="0"/>
                        </a:ext>
                      </a:extLst>
                    </a:blip>
                    <a:stretch>
                      <a:fillRect/>
                    </a:stretch>
                  </pic:blipFill>
                  <pic:spPr>
                    <a:xfrm>
                      <a:off x="0" y="0"/>
                      <a:ext cx="6119495" cy="264160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21</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Estados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7940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2794000"/>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22</w:t>
      </w:r>
      <w:r w:rsidRPr="00222045">
        <w:rPr>
          <w:rFonts w:ascii="TimesNewRomanPSMT" w:hAnsi="TimesNewRomanPSMT" w:cs="TimesNewRomanPSMT"/>
          <w:b/>
          <w:sz w:val="28"/>
          <w:szCs w:val="28"/>
        </w:rPr>
        <w:t xml:space="preserve"> –</w:t>
      </w:r>
      <w:r w:rsidR="00222045" w:rsidRPr="00222045">
        <w:rPr>
          <w:rFonts w:ascii="TimesNewRomanPSMT" w:hAnsi="TimesNewRomanPSMT" w:cs="TimesNewRomanPSMT"/>
          <w:b/>
          <w:sz w:val="28"/>
          <w:szCs w:val="28"/>
        </w:rPr>
        <w:t>Consulta de Cidades</w:t>
      </w:r>
      <w:r>
        <w:rPr>
          <w:rFonts w:ascii="TimesNewRomanPSMT" w:hAnsi="TimesNewRomanPSMT" w:cs="TimesNewRomanPSMT"/>
          <w:b/>
          <w:noProof/>
          <w:sz w:val="24"/>
          <w:szCs w:val="24"/>
        </w:rPr>
        <w:drawing>
          <wp:inline distT="0" distB="0" distL="0" distR="0">
            <wp:extent cx="6119495" cy="26758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2.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2675890"/>
                    </a:xfrm>
                    <a:prstGeom prst="rect">
                      <a:avLst/>
                    </a:prstGeom>
                  </pic:spPr>
                </pic:pic>
              </a:graphicData>
            </a:graphic>
          </wp:inline>
        </w:drawing>
      </w: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lastRenderedPageBreak/>
        <w:t xml:space="preserve">Figura </w:t>
      </w:r>
      <w:r w:rsidRPr="00222045">
        <w:rPr>
          <w:rFonts w:ascii="TimesNewRomanPSMT" w:hAnsi="TimesNewRomanPSMT" w:cs="TimesNewRomanPSMT"/>
          <w:b/>
          <w:sz w:val="28"/>
          <w:szCs w:val="28"/>
        </w:rPr>
        <w:t>23</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 xml:space="preserve">Consulta de </w:t>
      </w:r>
      <w:proofErr w:type="spellStart"/>
      <w:r w:rsidR="00222045" w:rsidRPr="00222045">
        <w:rPr>
          <w:rFonts w:ascii="TimesNewRomanPSMT" w:hAnsi="TimesNewRomanPSMT" w:cs="TimesNewRomanPSMT"/>
          <w:b/>
          <w:sz w:val="28"/>
          <w:szCs w:val="28"/>
        </w:rPr>
        <w:t>Ceps</w:t>
      </w:r>
      <w:proofErr w:type="spellEnd"/>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97480"/>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3.png"/>
                    <pic:cNvPicPr/>
                  </pic:nvPicPr>
                  <pic:blipFill>
                    <a:blip r:embed="rId30">
                      <a:extLst>
                        <a:ext uri="{28A0092B-C50C-407E-A947-70E740481C1C}">
                          <a14:useLocalDpi xmlns:a14="http://schemas.microsoft.com/office/drawing/2010/main" val="0"/>
                        </a:ext>
                      </a:extLst>
                    </a:blip>
                    <a:stretch>
                      <a:fillRect/>
                    </a:stretch>
                  </pic:blipFill>
                  <pic:spPr>
                    <a:xfrm>
                      <a:off x="0" y="0"/>
                      <a:ext cx="6119495" cy="2697480"/>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 xml:space="preserve">24 </w:t>
      </w:r>
      <w:r w:rsidRPr="00222045">
        <w:rPr>
          <w:rFonts w:ascii="TimesNewRomanPSMT" w:hAnsi="TimesNewRomanPSMT" w:cs="TimesNewRomanPSMT"/>
          <w:b/>
          <w:sz w:val="28"/>
          <w:szCs w:val="28"/>
        </w:rPr>
        <w:t xml:space="preserve">– </w:t>
      </w:r>
      <w:r w:rsidR="00222045" w:rsidRPr="00222045">
        <w:rPr>
          <w:rFonts w:ascii="TimesNewRomanPSMT" w:hAnsi="TimesNewRomanPSMT" w:cs="TimesNewRomanPSMT"/>
          <w:b/>
          <w:sz w:val="28"/>
          <w:szCs w:val="28"/>
        </w:rPr>
        <w:t>Consulta de Endereços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803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4.png"/>
                    <pic:cNvPicPr/>
                  </pic:nvPicPr>
                  <pic:blipFill>
                    <a:blip r:embed="rId31">
                      <a:extLst>
                        <a:ext uri="{28A0092B-C50C-407E-A947-70E740481C1C}">
                          <a14:useLocalDpi xmlns:a14="http://schemas.microsoft.com/office/drawing/2010/main" val="0"/>
                        </a:ext>
                      </a:extLst>
                    </a:blip>
                    <a:stretch>
                      <a:fillRect/>
                    </a:stretch>
                  </pic:blipFill>
                  <pic:spPr>
                    <a:xfrm>
                      <a:off x="0" y="0"/>
                      <a:ext cx="6119495" cy="268033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25</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Curso</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46045"/>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5.png"/>
                    <pic:cNvPicPr/>
                  </pic:nvPicPr>
                  <pic:blipFill>
                    <a:blip r:embed="rId32">
                      <a:extLst>
                        <a:ext uri="{28A0092B-C50C-407E-A947-70E740481C1C}">
                          <a14:useLocalDpi xmlns:a14="http://schemas.microsoft.com/office/drawing/2010/main" val="0"/>
                        </a:ext>
                      </a:extLst>
                    </a:blip>
                    <a:stretch>
                      <a:fillRect/>
                    </a:stretch>
                  </pic:blipFill>
                  <pic:spPr>
                    <a:xfrm>
                      <a:off x="0" y="0"/>
                      <a:ext cx="6119495" cy="2646045"/>
                    </a:xfrm>
                    <a:prstGeom prst="rect">
                      <a:avLst/>
                    </a:prstGeom>
                  </pic:spPr>
                </pic:pic>
              </a:graphicData>
            </a:graphic>
          </wp:inline>
        </w:drawing>
      </w: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lastRenderedPageBreak/>
        <w:t xml:space="preserve">Figura </w:t>
      </w:r>
      <w:r w:rsidRPr="00222045">
        <w:rPr>
          <w:rFonts w:ascii="TimesNewRomanPSMT" w:hAnsi="TimesNewRomanPSMT" w:cs="TimesNewRomanPSMT"/>
          <w:b/>
          <w:sz w:val="28"/>
          <w:szCs w:val="28"/>
        </w:rPr>
        <w:t>26</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Conteúdos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69938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6.png"/>
                    <pic:cNvPicPr/>
                  </pic:nvPicPr>
                  <pic:blipFill>
                    <a:blip r:embed="rId33">
                      <a:extLst>
                        <a:ext uri="{28A0092B-C50C-407E-A947-70E740481C1C}">
                          <a14:useLocalDpi xmlns:a14="http://schemas.microsoft.com/office/drawing/2010/main" val="0"/>
                        </a:ext>
                      </a:extLst>
                    </a:blip>
                    <a:stretch>
                      <a:fillRect/>
                    </a:stretch>
                  </pic:blipFill>
                  <pic:spPr>
                    <a:xfrm>
                      <a:off x="0" y="0"/>
                      <a:ext cx="6119495" cy="2699385"/>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27</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Gabarito</w:t>
      </w:r>
      <w:r>
        <w:rPr>
          <w:rFonts w:ascii="TimesNewRomanPSMT" w:hAnsi="TimesNewRomanPSMT" w:cs="TimesNewRomanPSMT"/>
          <w:b/>
          <w:noProof/>
          <w:sz w:val="24"/>
          <w:szCs w:val="24"/>
        </w:rPr>
        <w:drawing>
          <wp:inline distT="0" distB="0" distL="0" distR="0">
            <wp:extent cx="6119495" cy="27285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4">
                      <a:extLst>
                        <a:ext uri="{28A0092B-C50C-407E-A947-70E740481C1C}">
                          <a14:useLocalDpi xmlns:a14="http://schemas.microsoft.com/office/drawing/2010/main" val="0"/>
                        </a:ext>
                      </a:extLst>
                    </a:blip>
                    <a:stretch>
                      <a:fillRect/>
                    </a:stretch>
                  </pic:blipFill>
                  <pic:spPr>
                    <a:xfrm>
                      <a:off x="0" y="0"/>
                      <a:ext cx="6119495" cy="2728595"/>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28</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Arquivos</w:t>
      </w:r>
      <w:r>
        <w:rPr>
          <w:rFonts w:ascii="TimesNewRomanPSMT" w:hAnsi="TimesNewRomanPSMT" w:cs="TimesNewRomanPSMT"/>
          <w:b/>
          <w:noProof/>
          <w:sz w:val="24"/>
          <w:szCs w:val="24"/>
        </w:rPr>
        <w:drawing>
          <wp:inline distT="0" distB="0" distL="0" distR="0">
            <wp:extent cx="6119495" cy="2830195"/>
            <wp:effectExtent l="0" t="0" r="0" b="82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5">
                      <a:extLst>
                        <a:ext uri="{28A0092B-C50C-407E-A947-70E740481C1C}">
                          <a14:useLocalDpi xmlns:a14="http://schemas.microsoft.com/office/drawing/2010/main" val="0"/>
                        </a:ext>
                      </a:extLst>
                    </a:blip>
                    <a:stretch>
                      <a:fillRect/>
                    </a:stretch>
                  </pic:blipFill>
                  <pic:spPr>
                    <a:xfrm>
                      <a:off x="0" y="0"/>
                      <a:ext cx="6119495" cy="2830195"/>
                    </a:xfrm>
                    <a:prstGeom prst="rect">
                      <a:avLst/>
                    </a:prstGeom>
                  </pic:spPr>
                </pic:pic>
              </a:graphicData>
            </a:graphic>
          </wp:inline>
        </w:drawing>
      </w:r>
    </w:p>
    <w:p w:rsidR="00222045" w:rsidRDefault="00222045" w:rsidP="00E9505D">
      <w:pPr>
        <w:widowControl w:val="0"/>
        <w:autoSpaceDE w:val="0"/>
        <w:autoSpaceDN w:val="0"/>
        <w:adjustRightInd w:val="0"/>
        <w:spacing w:after="0" w:line="240" w:lineRule="auto"/>
        <w:ind w:right="-1"/>
        <w:rPr>
          <w:rFonts w:ascii="TimesNewRomanPSMT" w:hAnsi="TimesNewRomanPSMT" w:cs="TimesNewRomanPSMT"/>
          <w:b/>
          <w:sz w:val="24"/>
          <w:szCs w:val="24"/>
        </w:rPr>
      </w:pP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lastRenderedPageBreak/>
        <w:t>Figura 2</w:t>
      </w:r>
      <w:r w:rsidRPr="00222045">
        <w:rPr>
          <w:rFonts w:ascii="TimesNewRomanPSMT" w:hAnsi="TimesNewRomanPSMT" w:cs="TimesNewRomanPSMT"/>
          <w:b/>
          <w:sz w:val="28"/>
          <w:szCs w:val="28"/>
        </w:rPr>
        <w:t>9</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Pessoas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72669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29.png"/>
                    <pic:cNvPicPr/>
                  </pic:nvPicPr>
                  <pic:blipFill>
                    <a:blip r:embed="rId36">
                      <a:extLst>
                        <a:ext uri="{28A0092B-C50C-407E-A947-70E740481C1C}">
                          <a14:useLocalDpi xmlns:a14="http://schemas.microsoft.com/office/drawing/2010/main" val="0"/>
                        </a:ext>
                      </a:extLst>
                    </a:blip>
                    <a:stretch>
                      <a:fillRect/>
                    </a:stretch>
                  </pic:blipFill>
                  <pic:spPr>
                    <a:xfrm>
                      <a:off x="0" y="0"/>
                      <a:ext cx="6119495" cy="2726690"/>
                    </a:xfrm>
                    <a:prstGeom prst="rect">
                      <a:avLst/>
                    </a:prstGeom>
                  </pic:spPr>
                </pic:pic>
              </a:graphicData>
            </a:graphic>
          </wp:inline>
        </w:drawing>
      </w:r>
    </w:p>
    <w:p w:rsidR="00E9505D" w:rsidRPr="00222045" w:rsidRDefault="00E9505D" w:rsidP="00E9505D">
      <w:pPr>
        <w:widowControl w:val="0"/>
        <w:autoSpaceDE w:val="0"/>
        <w:autoSpaceDN w:val="0"/>
        <w:adjustRightInd w:val="0"/>
        <w:spacing w:after="0" w:line="240" w:lineRule="auto"/>
        <w:ind w:right="-1"/>
        <w:rPr>
          <w:rFonts w:ascii="TimesNewRomanPSMT" w:hAnsi="TimesNewRomanPSMT" w:cs="TimesNewRomanPSMT"/>
          <w:b/>
          <w:sz w:val="28"/>
          <w:szCs w:val="28"/>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30</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Professores</w:t>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Pr>
          <w:rFonts w:ascii="TimesNewRomanPSMT" w:hAnsi="TimesNewRomanPSMT" w:cs="TimesNewRomanPSMT"/>
          <w:b/>
          <w:noProof/>
          <w:sz w:val="24"/>
          <w:szCs w:val="24"/>
        </w:rPr>
        <w:drawing>
          <wp:inline distT="0" distB="0" distL="0" distR="0">
            <wp:extent cx="6119495" cy="271018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30.png"/>
                    <pic:cNvPicPr/>
                  </pic:nvPicPr>
                  <pic:blipFill>
                    <a:blip r:embed="rId37">
                      <a:extLst>
                        <a:ext uri="{28A0092B-C50C-407E-A947-70E740481C1C}">
                          <a14:useLocalDpi xmlns:a14="http://schemas.microsoft.com/office/drawing/2010/main" val="0"/>
                        </a:ext>
                      </a:extLst>
                    </a:blip>
                    <a:stretch>
                      <a:fillRect/>
                    </a:stretch>
                  </pic:blipFill>
                  <pic:spPr>
                    <a:xfrm>
                      <a:off x="0" y="0"/>
                      <a:ext cx="6119495" cy="2710180"/>
                    </a:xfrm>
                    <a:prstGeom prst="rect">
                      <a:avLst/>
                    </a:prstGeom>
                  </pic:spPr>
                </pic:pic>
              </a:graphicData>
            </a:graphic>
          </wp:inline>
        </w:drawing>
      </w:r>
    </w:p>
    <w:p w:rsidR="00E9505D" w:rsidRDefault="00E9505D" w:rsidP="00E9505D">
      <w:pPr>
        <w:widowControl w:val="0"/>
        <w:autoSpaceDE w:val="0"/>
        <w:autoSpaceDN w:val="0"/>
        <w:adjustRightInd w:val="0"/>
        <w:spacing w:after="0" w:line="240" w:lineRule="auto"/>
        <w:ind w:right="-1"/>
        <w:rPr>
          <w:rFonts w:ascii="TimesNewRomanPSMT" w:hAnsi="TimesNewRomanPSMT" w:cs="TimesNewRomanPSMT"/>
          <w:b/>
          <w:sz w:val="24"/>
          <w:szCs w:val="24"/>
        </w:rPr>
      </w:pPr>
      <w:r w:rsidRPr="00222045">
        <w:rPr>
          <w:rFonts w:ascii="TimesNewRomanPSMT" w:hAnsi="TimesNewRomanPSMT" w:cs="TimesNewRomanPSMT"/>
          <w:b/>
          <w:sz w:val="28"/>
          <w:szCs w:val="28"/>
        </w:rPr>
        <w:t xml:space="preserve">Figura </w:t>
      </w:r>
      <w:r w:rsidRPr="00222045">
        <w:rPr>
          <w:rFonts w:ascii="TimesNewRomanPSMT" w:hAnsi="TimesNewRomanPSMT" w:cs="TimesNewRomanPSMT"/>
          <w:b/>
          <w:sz w:val="28"/>
          <w:szCs w:val="28"/>
        </w:rPr>
        <w:t>31</w:t>
      </w:r>
      <w:r w:rsidRPr="00222045">
        <w:rPr>
          <w:rFonts w:ascii="TimesNewRomanPSMT" w:hAnsi="TimesNewRomanPSMT" w:cs="TimesNewRomanPSMT"/>
          <w:b/>
          <w:sz w:val="28"/>
          <w:szCs w:val="28"/>
        </w:rPr>
        <w:t xml:space="preserve"> – </w:t>
      </w:r>
      <w:r w:rsidR="00222045" w:rsidRPr="00222045">
        <w:rPr>
          <w:rFonts w:ascii="TimesNewRomanPSMT" w:hAnsi="TimesNewRomanPSMT" w:cs="TimesNewRomanPSMT"/>
          <w:b/>
          <w:sz w:val="28"/>
          <w:szCs w:val="28"/>
        </w:rPr>
        <w:t>Consulta de Estudantes</w:t>
      </w:r>
      <w:r>
        <w:rPr>
          <w:rFonts w:ascii="TimesNewRomanPSMT" w:hAnsi="TimesNewRomanPSMT" w:cs="TimesNewRomanPSMT"/>
          <w:b/>
          <w:noProof/>
          <w:sz w:val="24"/>
          <w:szCs w:val="24"/>
        </w:rPr>
        <w:drawing>
          <wp:inline distT="0" distB="0" distL="0" distR="0">
            <wp:extent cx="6119495" cy="269367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31.png"/>
                    <pic:cNvPicPr/>
                  </pic:nvPicPr>
                  <pic:blipFill>
                    <a:blip r:embed="rId38">
                      <a:extLst>
                        <a:ext uri="{28A0092B-C50C-407E-A947-70E740481C1C}">
                          <a14:useLocalDpi xmlns:a14="http://schemas.microsoft.com/office/drawing/2010/main" val="0"/>
                        </a:ext>
                      </a:extLst>
                    </a:blip>
                    <a:stretch>
                      <a:fillRect/>
                    </a:stretch>
                  </pic:blipFill>
                  <pic:spPr>
                    <a:xfrm>
                      <a:off x="0" y="0"/>
                      <a:ext cx="6119495" cy="2693670"/>
                    </a:xfrm>
                    <a:prstGeom prst="rect">
                      <a:avLst/>
                    </a:prstGeom>
                  </pic:spPr>
                </pic:pic>
              </a:graphicData>
            </a:graphic>
          </wp:inline>
        </w:drawing>
      </w:r>
    </w:p>
    <w:p w:rsidR="00222045" w:rsidRDefault="00222045">
      <w:pPr>
        <w:rPr>
          <w:rFonts w:ascii="TimesNewRomanPSMT" w:hAnsi="TimesNewRomanPSMT" w:cs="TimesNewRomanPSMT"/>
          <w:b/>
          <w:sz w:val="24"/>
          <w:szCs w:val="24"/>
        </w:rPr>
      </w:pPr>
      <w:r>
        <w:rPr>
          <w:rFonts w:ascii="TimesNewRomanPSMT" w:hAnsi="TimesNewRomanPSMT" w:cs="TimesNewRomanPSMT"/>
          <w:b/>
          <w:sz w:val="24"/>
          <w:szCs w:val="24"/>
        </w:rPr>
        <w:br w:type="page"/>
      </w:r>
    </w:p>
    <w:p w:rsidR="00AA4A4F" w:rsidRDefault="007F0525">
      <w:pPr>
        <w:widowControl w:val="0"/>
        <w:autoSpaceDE w:val="0"/>
        <w:autoSpaceDN w:val="0"/>
        <w:adjustRightInd w:val="0"/>
        <w:spacing w:after="0" w:line="240" w:lineRule="auto"/>
        <w:ind w:right="-1"/>
        <w:rPr>
          <w:rFonts w:ascii="TimesNewRomanPSMT" w:hAnsi="TimesNewRomanPSMT" w:cs="TimesNewRomanPSMT"/>
          <w:b/>
          <w:bCs/>
          <w:sz w:val="32"/>
          <w:szCs w:val="32"/>
        </w:rPr>
      </w:pPr>
      <w:bookmarkStart w:id="0" w:name="_GoBack"/>
      <w:bookmarkEnd w:id="0"/>
      <w:r>
        <w:rPr>
          <w:rFonts w:ascii="TimesNewRomanPSMT" w:hAnsi="TimesNewRomanPSMT" w:cs="TimesNewRomanPSMT"/>
          <w:b/>
          <w:bCs/>
          <w:sz w:val="32"/>
          <w:szCs w:val="32"/>
        </w:rPr>
        <w:lastRenderedPageBreak/>
        <w:t>REFER</w:t>
      </w:r>
      <w:r>
        <w:rPr>
          <w:rFonts w:ascii="Times-Roman" w:hAnsi="Times-Roman" w:cs="Times-Roman"/>
          <w:b/>
          <w:bCs/>
          <w:sz w:val="32"/>
          <w:szCs w:val="32"/>
        </w:rPr>
        <w:t>Ê</w:t>
      </w:r>
      <w:r>
        <w:rPr>
          <w:rFonts w:ascii="TimesNewRomanPSMT" w:hAnsi="TimesNewRomanPSMT" w:cs="TimesNewRomanPSMT"/>
          <w:b/>
          <w:bCs/>
          <w:sz w:val="32"/>
          <w:szCs w:val="32"/>
        </w:rPr>
        <w:t>NCIA BIBLIOGR</w:t>
      </w:r>
      <w:r>
        <w:rPr>
          <w:rFonts w:ascii="Times-Roman" w:hAnsi="Times-Roman" w:cs="Times-Roman"/>
          <w:b/>
          <w:bCs/>
          <w:sz w:val="32"/>
          <w:szCs w:val="32"/>
        </w:rPr>
        <w:t>Á</w:t>
      </w:r>
      <w:r>
        <w:rPr>
          <w:rFonts w:ascii="TimesNewRomanPSMT" w:hAnsi="TimesNewRomanPSMT" w:cs="TimesNewRomanPSMT"/>
          <w:b/>
          <w:bCs/>
          <w:sz w:val="32"/>
          <w:szCs w:val="32"/>
        </w:rPr>
        <w:t>FICA</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RAMOS, Ricardo Ramos de. </w:t>
      </w:r>
      <w:r>
        <w:rPr>
          <w:rFonts w:ascii="TimesNewRomanPSMT" w:hAnsi="TimesNewRomanPSMT" w:cs="TimesNewRomanPSMT"/>
          <w:b/>
          <w:bCs/>
          <w:sz w:val="24"/>
          <w:szCs w:val="24"/>
        </w:rPr>
        <w:t>Avalia</w:t>
      </w:r>
      <w:r>
        <w:rPr>
          <w:rFonts w:ascii="Times-Roman" w:hAnsi="Times-Roman" w:cs="Times-Roman"/>
          <w:b/>
          <w:bCs/>
          <w:sz w:val="24"/>
          <w:szCs w:val="24"/>
        </w:rPr>
        <w:t>çã</w:t>
      </w:r>
      <w:r>
        <w:rPr>
          <w:rFonts w:ascii="TimesNewRomanPSMT" w:hAnsi="TimesNewRomanPSMT" w:cs="TimesNewRomanPSMT"/>
          <w:b/>
          <w:bCs/>
          <w:sz w:val="24"/>
          <w:szCs w:val="24"/>
        </w:rPr>
        <w:t xml:space="preserve">o de manutenibilidade entre as abordagens de web </w:t>
      </w:r>
      <w:proofErr w:type="spellStart"/>
      <w:r>
        <w:rPr>
          <w:rFonts w:ascii="TimesNewRomanPSMT" w:hAnsi="TimesNewRomanPSMT" w:cs="TimesNewRomanPSMT"/>
          <w:b/>
          <w:bCs/>
          <w:sz w:val="24"/>
          <w:szCs w:val="24"/>
        </w:rPr>
        <w:t>services</w:t>
      </w:r>
      <w:proofErr w:type="spellEnd"/>
      <w:r>
        <w:rPr>
          <w:rFonts w:ascii="TimesNewRomanPSMT" w:hAnsi="TimesNewRomanPSMT" w:cs="TimesNewRomanPSMT"/>
          <w:b/>
          <w:bCs/>
          <w:sz w:val="24"/>
          <w:szCs w:val="24"/>
        </w:rPr>
        <w:t xml:space="preserve"> RESTful e SOAP-WSDL</w:t>
      </w:r>
      <w:r>
        <w:rPr>
          <w:rFonts w:ascii="TimesNewRomanPSMT" w:hAnsi="TimesNewRomanPSMT" w:cs="TimesNewRomanPSMT"/>
          <w:sz w:val="24"/>
          <w:szCs w:val="24"/>
        </w:rPr>
        <w:t>, 2012. Dispon</w:t>
      </w:r>
      <w:r>
        <w:rPr>
          <w:rFonts w:ascii="Times-Roman" w:hAnsi="Times-Roman" w:cs="Times-Roman"/>
          <w:sz w:val="24"/>
          <w:szCs w:val="24"/>
        </w:rPr>
        <w:t>í</w:t>
      </w:r>
      <w:r>
        <w:rPr>
          <w:rFonts w:ascii="TimesNewRomanPSMT" w:hAnsi="TimesNewRomanPSMT" w:cs="TimesNewRomanPSMT"/>
          <w:sz w:val="24"/>
          <w:szCs w:val="24"/>
        </w:rPr>
        <w:t>vel na internet. http://www.teses.usp.br/teses/disponiveis/55/55134/tde-24072012-164751/pt-br.php. 19 abril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LUCKOW, D</w:t>
      </w:r>
      <w:r>
        <w:rPr>
          <w:rFonts w:ascii="Times-Roman" w:hAnsi="Times-Roman" w:cs="Times-Roman"/>
          <w:sz w:val="24"/>
          <w:szCs w:val="24"/>
        </w:rPr>
        <w:t>é</w:t>
      </w:r>
      <w:r>
        <w:rPr>
          <w:rFonts w:ascii="TimesNewRomanPSMT" w:hAnsi="TimesNewRomanPSMT" w:cs="TimesNewRomanPSMT"/>
          <w:sz w:val="24"/>
          <w:szCs w:val="24"/>
        </w:rPr>
        <w:t xml:space="preserve">cio </w:t>
      </w:r>
      <w:proofErr w:type="spellStart"/>
      <w:r>
        <w:rPr>
          <w:rFonts w:ascii="TimesNewRomanPSMT" w:hAnsi="TimesNewRomanPSMT" w:cs="TimesNewRomanPSMT"/>
          <w:sz w:val="24"/>
          <w:szCs w:val="24"/>
        </w:rPr>
        <w:t>Heinzelmann</w:t>
      </w:r>
      <w:proofErr w:type="spellEnd"/>
      <w:r>
        <w:rPr>
          <w:rFonts w:ascii="TimesNewRomanPSMT" w:hAnsi="TimesNewRomanPSMT" w:cs="TimesNewRomanPSMT"/>
          <w:sz w:val="24"/>
          <w:szCs w:val="24"/>
        </w:rPr>
        <w:t xml:space="preserve">; MELO, Alexandre Altair de. </w:t>
      </w:r>
      <w:r>
        <w:rPr>
          <w:rFonts w:ascii="TimesNewRomanPSMT" w:hAnsi="TimesNewRomanPSMT" w:cs="TimesNewRomanPSMT"/>
          <w:b/>
          <w:bCs/>
          <w:sz w:val="24"/>
          <w:szCs w:val="24"/>
        </w:rPr>
        <w:t>Programa</w:t>
      </w:r>
      <w:r>
        <w:rPr>
          <w:rFonts w:ascii="Times-Roman" w:hAnsi="Times-Roman" w:cs="Times-Roman"/>
          <w:b/>
          <w:bCs/>
          <w:sz w:val="24"/>
          <w:szCs w:val="24"/>
        </w:rPr>
        <w:t>çã</w:t>
      </w:r>
      <w:r>
        <w:rPr>
          <w:rFonts w:ascii="TimesNewRomanPSMT" w:hAnsi="TimesNewRomanPSMT" w:cs="TimesNewRomanPSMT"/>
          <w:b/>
          <w:bCs/>
          <w:sz w:val="24"/>
          <w:szCs w:val="24"/>
        </w:rPr>
        <w:t>o Java para a Web.</w:t>
      </w:r>
      <w:r>
        <w:rPr>
          <w:rFonts w:ascii="TimesNewRomanPSMT" w:hAnsi="TimesNewRomanPSMT" w:cs="TimesNewRomanPSMT"/>
          <w:sz w:val="24"/>
          <w:szCs w:val="24"/>
        </w:rPr>
        <w:t xml:space="preserve"> 1. ed. S</w:t>
      </w:r>
      <w:r>
        <w:rPr>
          <w:rFonts w:ascii="Times-Roman" w:hAnsi="Times-Roman" w:cs="Times-Roman"/>
          <w:sz w:val="24"/>
          <w:szCs w:val="24"/>
        </w:rPr>
        <w:t>ã</w:t>
      </w:r>
      <w:r>
        <w:rPr>
          <w:rFonts w:ascii="TimesNewRomanPSMT" w:hAnsi="TimesNewRomanPSMT" w:cs="TimesNewRomanPSMT"/>
          <w:sz w:val="24"/>
          <w:szCs w:val="24"/>
        </w:rPr>
        <w:t xml:space="preserve">o Paulo: </w:t>
      </w:r>
      <w:proofErr w:type="spellStart"/>
      <w:r>
        <w:rPr>
          <w:rFonts w:ascii="TimesNewRomanPSMT" w:hAnsi="TimesNewRomanPSMT" w:cs="TimesNewRomanPSMT"/>
          <w:sz w:val="24"/>
          <w:szCs w:val="24"/>
        </w:rPr>
        <w:t>Novatec</w:t>
      </w:r>
      <w:proofErr w:type="spellEnd"/>
      <w:r>
        <w:rPr>
          <w:rFonts w:ascii="TimesNewRomanPSMT" w:hAnsi="TimesNewRomanPSMT" w:cs="TimesNewRomanPSMT"/>
          <w:sz w:val="24"/>
          <w:szCs w:val="24"/>
        </w:rPr>
        <w:t xml:space="preserve"> Editora, 2010.</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MEDNIEKS, </w:t>
      </w:r>
      <w:proofErr w:type="spellStart"/>
      <w:r>
        <w:rPr>
          <w:rFonts w:ascii="TimesNewRomanPSMT" w:hAnsi="TimesNewRomanPSMT" w:cs="TimesNewRomanPSMT"/>
          <w:sz w:val="24"/>
          <w:szCs w:val="24"/>
        </w:rPr>
        <w:t>Zigurd</w:t>
      </w:r>
      <w:proofErr w:type="spellEnd"/>
      <w:r>
        <w:rPr>
          <w:rFonts w:ascii="TimesNewRomanPSMT" w:hAnsi="TimesNewRomanPSMT" w:cs="TimesNewRomanPSMT"/>
          <w:sz w:val="24"/>
          <w:szCs w:val="24"/>
        </w:rPr>
        <w:t xml:space="preserve">; DORNIN, </w:t>
      </w:r>
      <w:proofErr w:type="spellStart"/>
      <w:r>
        <w:rPr>
          <w:rFonts w:ascii="TimesNewRomanPSMT" w:hAnsi="TimesNewRomanPSMT" w:cs="TimesNewRomanPSMT"/>
          <w:sz w:val="24"/>
          <w:szCs w:val="24"/>
        </w:rPr>
        <w:t>Laird</w:t>
      </w:r>
      <w:proofErr w:type="spellEnd"/>
      <w:r>
        <w:rPr>
          <w:rFonts w:ascii="TimesNewRomanPSMT" w:hAnsi="TimesNewRomanPSMT" w:cs="TimesNewRomanPSMT"/>
          <w:sz w:val="24"/>
          <w:szCs w:val="24"/>
        </w:rPr>
        <w:t xml:space="preserve">; MEIKE, G. Blake; NAKAMURA, </w:t>
      </w:r>
      <w:proofErr w:type="spellStart"/>
      <w:r>
        <w:rPr>
          <w:rFonts w:ascii="TimesNewRomanPSMT" w:hAnsi="TimesNewRomanPSMT" w:cs="TimesNewRomanPSMT"/>
          <w:sz w:val="24"/>
          <w:szCs w:val="24"/>
        </w:rPr>
        <w:t>Masumi</w:t>
      </w:r>
      <w:proofErr w:type="spellEnd"/>
      <w:r>
        <w:rPr>
          <w:rFonts w:ascii="TimesNewRomanPSMT" w:hAnsi="TimesNewRomanPSMT" w:cs="TimesNewRomanPSMT"/>
          <w:sz w:val="24"/>
          <w:szCs w:val="24"/>
        </w:rPr>
        <w:t xml:space="preserve">. </w:t>
      </w:r>
      <w:r>
        <w:rPr>
          <w:rFonts w:ascii="TimesNewRomanPSMT" w:hAnsi="TimesNewRomanPSMT" w:cs="TimesNewRomanPSMT"/>
          <w:b/>
          <w:bCs/>
          <w:sz w:val="24"/>
          <w:szCs w:val="24"/>
        </w:rPr>
        <w:t>Programando o Android.</w:t>
      </w:r>
      <w:r>
        <w:rPr>
          <w:rFonts w:ascii="TimesNewRomanPSMT" w:hAnsi="TimesNewRomanPSMT" w:cs="TimesNewRomanPSMT"/>
          <w:sz w:val="24"/>
          <w:szCs w:val="24"/>
        </w:rPr>
        <w:t xml:space="preserve"> 2. ed. S</w:t>
      </w:r>
      <w:r>
        <w:rPr>
          <w:rFonts w:ascii="Times-Roman" w:hAnsi="Times-Roman" w:cs="Times-Roman"/>
          <w:sz w:val="24"/>
          <w:szCs w:val="24"/>
        </w:rPr>
        <w:t>ã</w:t>
      </w:r>
      <w:r>
        <w:rPr>
          <w:rFonts w:ascii="TimesNewRomanPSMT" w:hAnsi="TimesNewRomanPSMT" w:cs="TimesNewRomanPSMT"/>
          <w:sz w:val="24"/>
          <w:szCs w:val="24"/>
        </w:rPr>
        <w:t xml:space="preserve">o Paulo: </w:t>
      </w:r>
      <w:proofErr w:type="spellStart"/>
      <w:r>
        <w:rPr>
          <w:rFonts w:ascii="TimesNewRomanPSMT" w:hAnsi="TimesNewRomanPSMT" w:cs="TimesNewRomanPSMT"/>
          <w:sz w:val="24"/>
          <w:szCs w:val="24"/>
        </w:rPr>
        <w:t>Novatec</w:t>
      </w:r>
      <w:proofErr w:type="spellEnd"/>
      <w:r>
        <w:rPr>
          <w:rFonts w:ascii="TimesNewRomanPSMT" w:hAnsi="TimesNewRomanPSMT" w:cs="TimesNewRomanPSMT"/>
          <w:sz w:val="24"/>
          <w:szCs w:val="24"/>
        </w:rPr>
        <w:t xml:space="preserve"> Editora, 2012.</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LECHETA, Ricardo. Google Android </w:t>
      </w:r>
      <w:r>
        <w:rPr>
          <w:rFonts w:ascii="Times-Roman" w:hAnsi="Times-Roman" w:cs="Times-Roman"/>
          <w:sz w:val="24"/>
          <w:szCs w:val="24"/>
        </w:rPr>
        <w:t>–</w:t>
      </w:r>
      <w:r>
        <w:rPr>
          <w:rFonts w:ascii="TimesNewRomanPSMT" w:hAnsi="TimesNewRomanPSMT" w:cs="TimesNewRomanPSMT"/>
          <w:sz w:val="24"/>
          <w:szCs w:val="24"/>
        </w:rPr>
        <w:t xml:space="preserve"> Aprenda a criar aplica</w:t>
      </w:r>
      <w:r>
        <w:rPr>
          <w:rFonts w:ascii="Times-Roman" w:hAnsi="Times-Roman" w:cs="Times-Roman"/>
          <w:sz w:val="24"/>
          <w:szCs w:val="24"/>
        </w:rPr>
        <w:t>çõ</w:t>
      </w:r>
      <w:r>
        <w:rPr>
          <w:rFonts w:ascii="TimesNewRomanPSMT" w:hAnsi="TimesNewRomanPSMT" w:cs="TimesNewRomanPSMT"/>
          <w:sz w:val="24"/>
          <w:szCs w:val="24"/>
        </w:rPr>
        <w:t>es para dispositivos m</w:t>
      </w:r>
      <w:r>
        <w:rPr>
          <w:rFonts w:ascii="Times-Roman" w:hAnsi="Times-Roman" w:cs="Times-Roman"/>
          <w:sz w:val="24"/>
          <w:szCs w:val="24"/>
        </w:rPr>
        <w:t>ó</w:t>
      </w:r>
      <w:r>
        <w:rPr>
          <w:rFonts w:ascii="TimesNewRomanPSMT" w:hAnsi="TimesNewRomanPSMT" w:cs="TimesNewRomanPSMT"/>
          <w:sz w:val="24"/>
          <w:szCs w:val="24"/>
        </w:rPr>
        <w:t xml:space="preserve">veis com o Android SDK. 2. ed. rev. e </w:t>
      </w:r>
      <w:proofErr w:type="spellStart"/>
      <w:r>
        <w:rPr>
          <w:rFonts w:ascii="TimesNewRomanPSMT" w:hAnsi="TimesNewRomanPSMT" w:cs="TimesNewRomanPSMT"/>
          <w:sz w:val="24"/>
          <w:szCs w:val="24"/>
        </w:rPr>
        <w:t>ampl</w:t>
      </w:r>
      <w:proofErr w:type="spellEnd"/>
      <w:r>
        <w:rPr>
          <w:rFonts w:ascii="TimesNewRomanPSMT" w:hAnsi="TimesNewRomanPSMT" w:cs="TimesNewRomanPSMT"/>
          <w:sz w:val="24"/>
          <w:szCs w:val="24"/>
        </w:rPr>
        <w:t>. S</w:t>
      </w:r>
      <w:r>
        <w:rPr>
          <w:rFonts w:ascii="Times-Roman" w:hAnsi="Times-Roman" w:cs="Times-Roman"/>
          <w:sz w:val="24"/>
          <w:szCs w:val="24"/>
        </w:rPr>
        <w:t>ã</w:t>
      </w:r>
      <w:r>
        <w:rPr>
          <w:rFonts w:ascii="TimesNewRomanPSMT" w:hAnsi="TimesNewRomanPSMT" w:cs="TimesNewRomanPSMT"/>
          <w:sz w:val="24"/>
          <w:szCs w:val="24"/>
        </w:rPr>
        <w:t xml:space="preserve">o Paulo: </w:t>
      </w:r>
      <w:proofErr w:type="spellStart"/>
      <w:r>
        <w:rPr>
          <w:rFonts w:ascii="TimesNewRomanPSMT" w:hAnsi="TimesNewRomanPSMT" w:cs="TimesNewRomanPSMT"/>
          <w:sz w:val="24"/>
          <w:szCs w:val="24"/>
        </w:rPr>
        <w:t>Novatec</w:t>
      </w:r>
      <w:proofErr w:type="spellEnd"/>
      <w:r>
        <w:rPr>
          <w:rFonts w:ascii="TimesNewRomanPSMT" w:hAnsi="TimesNewRomanPSMT" w:cs="TimesNewRomanPSMT"/>
          <w:sz w:val="24"/>
          <w:szCs w:val="24"/>
        </w:rPr>
        <w:t xml:space="preserve"> Editora, 2010.</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NETBEANS. </w:t>
      </w:r>
      <w:r>
        <w:rPr>
          <w:rFonts w:ascii="TimesNewRomanPSMT" w:hAnsi="TimesNewRomanPSMT" w:cs="TimesNewRomanPSMT"/>
          <w:b/>
          <w:bCs/>
          <w:sz w:val="24"/>
          <w:szCs w:val="24"/>
        </w:rPr>
        <w:t>Introdu</w:t>
      </w:r>
      <w:r>
        <w:rPr>
          <w:rFonts w:ascii="Times-Roman" w:hAnsi="Times-Roman" w:cs="Times-Roman"/>
          <w:b/>
          <w:bCs/>
          <w:sz w:val="24"/>
          <w:szCs w:val="24"/>
        </w:rPr>
        <w:t>çã</w:t>
      </w:r>
      <w:r>
        <w:rPr>
          <w:rFonts w:ascii="TimesNewRomanPSMT" w:hAnsi="TimesNewRomanPSMT" w:cs="TimesNewRomanPSMT"/>
          <w:b/>
          <w:bCs/>
          <w:sz w:val="24"/>
          <w:szCs w:val="24"/>
        </w:rPr>
        <w:t xml:space="preserve">o ao </w:t>
      </w:r>
      <w:proofErr w:type="spellStart"/>
      <w:r>
        <w:rPr>
          <w:rFonts w:ascii="TimesNewRomanPSMT" w:hAnsi="TimesNewRomanPSMT" w:cs="TimesNewRomanPSMT"/>
          <w:b/>
          <w:bCs/>
          <w:sz w:val="24"/>
          <w:szCs w:val="24"/>
        </w:rPr>
        <w:t>JavaServer</w:t>
      </w:r>
      <w:proofErr w:type="spellEnd"/>
      <w:r>
        <w:rPr>
          <w:rFonts w:ascii="TimesNewRomanPSMT" w:hAnsi="TimesNewRomanPSMT" w:cs="TimesNewRomanPSMT"/>
          <w:b/>
          <w:bCs/>
          <w:sz w:val="24"/>
          <w:szCs w:val="24"/>
        </w:rPr>
        <w:t xml:space="preserve"> Faces 2.x</w:t>
      </w:r>
      <w:r>
        <w:rPr>
          <w:rFonts w:ascii="TimesNewRomanPSMT" w:hAnsi="TimesNewRomanPSMT" w:cs="TimesNewRomanPSMT"/>
          <w:sz w:val="24"/>
          <w:szCs w:val="24"/>
        </w:rPr>
        <w:t>.  Dispon</w:t>
      </w:r>
      <w:r>
        <w:rPr>
          <w:rFonts w:ascii="Times-Roman" w:hAnsi="Times-Roman" w:cs="Times-Roman"/>
          <w:sz w:val="24"/>
          <w:szCs w:val="24"/>
        </w:rPr>
        <w:t>í</w:t>
      </w:r>
      <w:r>
        <w:rPr>
          <w:rFonts w:ascii="TimesNewRomanPSMT" w:hAnsi="TimesNewRomanPSMT" w:cs="TimesNewRomanPSMT"/>
          <w:sz w:val="24"/>
          <w:szCs w:val="24"/>
        </w:rPr>
        <w:t>vel na internet. https://netbeans.org/kb/docs/web/jsf20-intro_pt_BR.html. 17 abril 2014.</w:t>
      </w:r>
    </w:p>
    <w:p w:rsidR="00AA4A4F" w:rsidRPr="0016118D"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lang w:val="en-US"/>
        </w:rPr>
      </w:pPr>
      <w:r w:rsidRPr="0016118D">
        <w:rPr>
          <w:rFonts w:ascii="TimesNewRomanPSMT" w:hAnsi="TimesNewRomanPSMT" w:cs="TimesNewRomanPSMT"/>
          <w:sz w:val="24"/>
          <w:szCs w:val="24"/>
          <w:lang w:val="en-US"/>
        </w:rPr>
        <w:t xml:space="preserve">JERSEY. </w:t>
      </w:r>
      <w:r w:rsidRPr="0016118D">
        <w:rPr>
          <w:rFonts w:ascii="TimesNewRomanPSMT" w:hAnsi="TimesNewRomanPSMT" w:cs="TimesNewRomanPSMT"/>
          <w:b/>
          <w:bCs/>
          <w:sz w:val="24"/>
          <w:szCs w:val="24"/>
          <w:lang w:val="en-US"/>
        </w:rPr>
        <w:t>RESTful Web Services in Java</w:t>
      </w:r>
      <w:r w:rsidRPr="0016118D">
        <w:rPr>
          <w:rFonts w:ascii="TimesNewRomanPSMT" w:hAnsi="TimesNewRomanPSMT" w:cs="TimesNewRomanPSMT"/>
          <w:sz w:val="24"/>
          <w:szCs w:val="24"/>
          <w:lang w:val="en-US"/>
        </w:rPr>
        <w:t xml:space="preserve">.  </w:t>
      </w:r>
      <w:r>
        <w:rPr>
          <w:rFonts w:ascii="TimesNewRomanPSMT" w:hAnsi="TimesNewRomanPSMT" w:cs="TimesNewRomanPSMT"/>
          <w:sz w:val="24"/>
          <w:szCs w:val="24"/>
        </w:rPr>
        <w:t>Dispon</w:t>
      </w:r>
      <w:r>
        <w:rPr>
          <w:rFonts w:ascii="Times-Roman" w:hAnsi="Times-Roman" w:cs="Times-Roman"/>
          <w:sz w:val="24"/>
          <w:szCs w:val="24"/>
        </w:rPr>
        <w:t>í</w:t>
      </w:r>
      <w:r>
        <w:rPr>
          <w:rFonts w:ascii="TimesNewRomanPSMT" w:hAnsi="TimesNewRomanPSMT" w:cs="TimesNewRomanPSMT"/>
          <w:sz w:val="24"/>
          <w:szCs w:val="24"/>
        </w:rPr>
        <w:t xml:space="preserve">vel na internet. https://jersey.java.net/. </w:t>
      </w:r>
      <w:proofErr w:type="gramStart"/>
      <w:r w:rsidRPr="0016118D">
        <w:rPr>
          <w:rFonts w:ascii="TimesNewRomanPSMT" w:hAnsi="TimesNewRomanPSMT" w:cs="TimesNewRomanPSMT"/>
          <w:sz w:val="24"/>
          <w:szCs w:val="24"/>
          <w:lang w:val="en-US"/>
        </w:rPr>
        <w:t>19</w:t>
      </w:r>
      <w:proofErr w:type="gramEnd"/>
      <w:r w:rsidRPr="0016118D">
        <w:rPr>
          <w:rFonts w:ascii="TimesNewRomanPSMT" w:hAnsi="TimesNewRomanPSMT" w:cs="TimesNewRomanPSMT"/>
          <w:sz w:val="24"/>
          <w:szCs w:val="24"/>
          <w:lang w:val="en-US"/>
        </w:rPr>
        <w:t xml:space="preserve"> </w:t>
      </w:r>
      <w:proofErr w:type="spellStart"/>
      <w:r w:rsidRPr="0016118D">
        <w:rPr>
          <w:rFonts w:ascii="TimesNewRomanPSMT" w:hAnsi="TimesNewRomanPSMT" w:cs="TimesNewRomanPSMT"/>
          <w:sz w:val="24"/>
          <w:szCs w:val="24"/>
          <w:lang w:val="en-US"/>
        </w:rPr>
        <w:t>abril</w:t>
      </w:r>
      <w:proofErr w:type="spellEnd"/>
      <w:r w:rsidRPr="0016118D">
        <w:rPr>
          <w:rFonts w:ascii="TimesNewRomanPSMT" w:hAnsi="TimesNewRomanPSMT" w:cs="TimesNewRomanPSMT"/>
          <w:sz w:val="24"/>
          <w:szCs w:val="24"/>
          <w:lang w:val="en-US"/>
        </w:rPr>
        <w:t xml:space="preserve">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sidRPr="0016118D">
        <w:rPr>
          <w:rFonts w:ascii="TimesNewRomanPSMT" w:hAnsi="TimesNewRomanPSMT" w:cs="TimesNewRomanPSMT"/>
          <w:sz w:val="24"/>
          <w:szCs w:val="24"/>
          <w:lang w:val="en-US"/>
        </w:rPr>
        <w:t xml:space="preserve">ORACLE. </w:t>
      </w:r>
      <w:r w:rsidRPr="0016118D">
        <w:rPr>
          <w:rFonts w:ascii="TimesNewRomanPSMT" w:hAnsi="TimesNewRomanPSMT" w:cs="TimesNewRomanPSMT"/>
          <w:b/>
          <w:bCs/>
          <w:sz w:val="24"/>
          <w:szCs w:val="24"/>
          <w:lang w:val="en-US"/>
        </w:rPr>
        <w:t>Comparing Oracle GlassFish Server and JBoss: Which Application Server Is Right for You?</w:t>
      </w:r>
      <w:r w:rsidRPr="0016118D">
        <w:rPr>
          <w:rFonts w:ascii="TimesNewRomanPSMT" w:hAnsi="TimesNewRomanPSMT" w:cs="TimesNewRomanPSMT"/>
          <w:sz w:val="24"/>
          <w:szCs w:val="24"/>
          <w:lang w:val="en-US"/>
        </w:rPr>
        <w:t xml:space="preserve"> </w:t>
      </w:r>
      <w:r>
        <w:rPr>
          <w:rFonts w:ascii="TimesNewRomanPSMT" w:hAnsi="TimesNewRomanPSMT" w:cs="TimesNewRomanPSMT"/>
          <w:sz w:val="24"/>
          <w:szCs w:val="24"/>
        </w:rPr>
        <w:t>Dispon</w:t>
      </w:r>
      <w:r>
        <w:rPr>
          <w:rFonts w:ascii="Times-Roman" w:hAnsi="Times-Roman" w:cs="Times-Roman"/>
          <w:sz w:val="24"/>
          <w:szCs w:val="24"/>
        </w:rPr>
        <w:t>í</w:t>
      </w:r>
      <w:r>
        <w:rPr>
          <w:rFonts w:ascii="TimesNewRomanPSMT" w:hAnsi="TimesNewRomanPSMT" w:cs="TimesNewRomanPSMT"/>
          <w:sz w:val="24"/>
          <w:szCs w:val="24"/>
        </w:rPr>
        <w:t>vel na internet. http://www.oracle.com/us/products/middleware/application-server/oracle-glassfish-server/comparing-glassfish-jboss-wp-117118.pdf. 17 abril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GSON. </w:t>
      </w:r>
      <w:r>
        <w:rPr>
          <w:rFonts w:ascii="TimesNewRomanPSMT" w:hAnsi="TimesNewRomanPSMT" w:cs="TimesNewRomanPSMT"/>
          <w:b/>
          <w:bCs/>
          <w:sz w:val="24"/>
          <w:szCs w:val="24"/>
        </w:rPr>
        <w:t xml:space="preserve">Gson </w:t>
      </w:r>
      <w:proofErr w:type="spellStart"/>
      <w:r>
        <w:rPr>
          <w:rFonts w:ascii="TimesNewRomanPSMT" w:hAnsi="TimesNewRomanPSMT" w:cs="TimesNewRomanPSMT"/>
          <w:b/>
          <w:bCs/>
          <w:sz w:val="24"/>
          <w:szCs w:val="24"/>
        </w:rPr>
        <w:t>User</w:t>
      </w:r>
      <w:proofErr w:type="spellEnd"/>
      <w:r>
        <w:rPr>
          <w:rFonts w:ascii="TimesNewRomanPSMT" w:hAnsi="TimesNewRomanPSMT" w:cs="TimesNewRomanPSMT"/>
          <w:b/>
          <w:bCs/>
          <w:sz w:val="24"/>
          <w:szCs w:val="24"/>
        </w:rPr>
        <w:t xml:space="preserve"> </w:t>
      </w:r>
      <w:proofErr w:type="spellStart"/>
      <w:r>
        <w:rPr>
          <w:rFonts w:ascii="TimesNewRomanPSMT" w:hAnsi="TimesNewRomanPSMT" w:cs="TimesNewRomanPSMT"/>
          <w:b/>
          <w:bCs/>
          <w:sz w:val="24"/>
          <w:szCs w:val="24"/>
        </w:rPr>
        <w:t>Guide</w:t>
      </w:r>
      <w:proofErr w:type="spellEnd"/>
      <w:r>
        <w:rPr>
          <w:rFonts w:ascii="TimesNewRomanPSMT" w:hAnsi="TimesNewRomanPSMT" w:cs="TimesNewRomanPSMT"/>
          <w:sz w:val="24"/>
          <w:szCs w:val="24"/>
        </w:rPr>
        <w:t>.  Dispon</w:t>
      </w:r>
      <w:r>
        <w:rPr>
          <w:rFonts w:ascii="Times-Roman" w:hAnsi="Times-Roman" w:cs="Times-Roman"/>
          <w:sz w:val="24"/>
          <w:szCs w:val="24"/>
        </w:rPr>
        <w:t>í</w:t>
      </w:r>
      <w:r>
        <w:rPr>
          <w:rFonts w:ascii="TimesNewRomanPSMT" w:hAnsi="TimesNewRomanPSMT" w:cs="TimesNewRomanPSMT"/>
          <w:sz w:val="24"/>
          <w:szCs w:val="24"/>
        </w:rPr>
        <w:t>vel na internet. https://sites.google.com/site/gson/gson-user-guide. 23 abril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PRIMEFACES. </w:t>
      </w:r>
      <w:r>
        <w:rPr>
          <w:rFonts w:ascii="TimesNewRomanPSMT" w:hAnsi="TimesNewRomanPSMT" w:cs="TimesNewRomanPSMT"/>
          <w:b/>
          <w:bCs/>
          <w:sz w:val="24"/>
          <w:szCs w:val="24"/>
        </w:rPr>
        <w:t xml:space="preserve">PrimeFaces </w:t>
      </w:r>
      <w:proofErr w:type="spellStart"/>
      <w:r>
        <w:rPr>
          <w:rFonts w:ascii="TimesNewRomanPSMT" w:hAnsi="TimesNewRomanPSMT" w:cs="TimesNewRomanPSMT"/>
          <w:b/>
          <w:bCs/>
          <w:sz w:val="24"/>
          <w:szCs w:val="24"/>
        </w:rPr>
        <w:t>User</w:t>
      </w:r>
      <w:r>
        <w:rPr>
          <w:rFonts w:ascii="Times-Roman" w:hAnsi="Times-Roman" w:cs="Times-Roman"/>
          <w:b/>
          <w:bCs/>
          <w:sz w:val="24"/>
          <w:szCs w:val="24"/>
        </w:rPr>
        <w:t>´</w:t>
      </w:r>
      <w:r>
        <w:rPr>
          <w:rFonts w:ascii="TimesNewRomanPSMT" w:hAnsi="TimesNewRomanPSMT" w:cs="TimesNewRomanPSMT"/>
          <w:b/>
          <w:bCs/>
          <w:sz w:val="24"/>
          <w:szCs w:val="24"/>
        </w:rPr>
        <w:t>s</w:t>
      </w:r>
      <w:proofErr w:type="spellEnd"/>
      <w:r>
        <w:rPr>
          <w:rFonts w:ascii="TimesNewRomanPSMT" w:hAnsi="TimesNewRomanPSMT" w:cs="TimesNewRomanPSMT"/>
          <w:b/>
          <w:bCs/>
          <w:sz w:val="24"/>
          <w:szCs w:val="24"/>
        </w:rPr>
        <w:t xml:space="preserve"> </w:t>
      </w:r>
      <w:proofErr w:type="spellStart"/>
      <w:r>
        <w:rPr>
          <w:rFonts w:ascii="TimesNewRomanPSMT" w:hAnsi="TimesNewRomanPSMT" w:cs="TimesNewRomanPSMT"/>
          <w:b/>
          <w:bCs/>
          <w:sz w:val="24"/>
          <w:szCs w:val="24"/>
        </w:rPr>
        <w:t>Guide</w:t>
      </w:r>
      <w:proofErr w:type="spellEnd"/>
      <w:r>
        <w:rPr>
          <w:rFonts w:ascii="TimesNewRomanPSMT" w:hAnsi="TimesNewRomanPSMT" w:cs="TimesNewRomanPSMT"/>
          <w:b/>
          <w:bCs/>
          <w:sz w:val="24"/>
          <w:szCs w:val="24"/>
        </w:rPr>
        <w:t xml:space="preserve"> 4.0</w:t>
      </w:r>
      <w:r>
        <w:rPr>
          <w:rFonts w:ascii="TimesNewRomanPSMT" w:hAnsi="TimesNewRomanPSMT" w:cs="TimesNewRomanPSMT"/>
          <w:sz w:val="24"/>
          <w:szCs w:val="24"/>
        </w:rPr>
        <w:t>. Dispon</w:t>
      </w:r>
      <w:r>
        <w:rPr>
          <w:rFonts w:ascii="Times-Roman" w:hAnsi="Times-Roman" w:cs="Times-Roman"/>
          <w:sz w:val="24"/>
          <w:szCs w:val="24"/>
        </w:rPr>
        <w:t>í</w:t>
      </w:r>
      <w:r>
        <w:rPr>
          <w:rFonts w:ascii="TimesNewRomanPSMT" w:hAnsi="TimesNewRomanPSMT" w:cs="TimesNewRomanPSMT"/>
          <w:sz w:val="24"/>
          <w:szCs w:val="24"/>
        </w:rPr>
        <w:t>vel na internet. http://primefaces.googlecode.com/files/primefaces_users_guide_4_0_edtn2.pdf. 22 de abril de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sidRPr="0016118D">
        <w:rPr>
          <w:rFonts w:ascii="TimesNewRomanPSMT" w:hAnsi="TimesNewRomanPSMT" w:cs="TimesNewRomanPSMT"/>
          <w:sz w:val="24"/>
          <w:szCs w:val="24"/>
          <w:lang w:val="en-US"/>
        </w:rPr>
        <w:t xml:space="preserve">LEATHEM, Brian; FRYC, LUCAS; ROGERS, Sean. </w:t>
      </w:r>
      <w:r w:rsidRPr="0016118D">
        <w:rPr>
          <w:rFonts w:ascii="TimesNewRomanPSMT" w:hAnsi="TimesNewRomanPSMT" w:cs="TimesNewRomanPSMT"/>
          <w:b/>
          <w:bCs/>
          <w:sz w:val="24"/>
          <w:szCs w:val="24"/>
          <w:lang w:val="en-US"/>
        </w:rPr>
        <w:t>Developer Guide -</w:t>
      </w:r>
      <w:r w:rsidRPr="0016118D">
        <w:rPr>
          <w:rFonts w:ascii="TimesNewRomanPSMT" w:hAnsi="TimesNewRomanPSMT" w:cs="TimesNewRomanPSMT"/>
          <w:sz w:val="24"/>
          <w:szCs w:val="24"/>
          <w:lang w:val="en-US"/>
        </w:rPr>
        <w:t xml:space="preserve"> </w:t>
      </w:r>
      <w:r w:rsidRPr="0016118D">
        <w:rPr>
          <w:rFonts w:ascii="TimesNewRomanPSMT" w:hAnsi="TimesNewRomanPSMT" w:cs="TimesNewRomanPSMT"/>
          <w:b/>
          <w:bCs/>
          <w:sz w:val="24"/>
          <w:szCs w:val="24"/>
          <w:lang w:val="en-US"/>
        </w:rPr>
        <w:t xml:space="preserve">Develop applications using RichFaces 5. </w:t>
      </w:r>
      <w:r>
        <w:rPr>
          <w:rFonts w:ascii="TimesNewRomanPSMT" w:hAnsi="TimesNewRomanPSMT" w:cs="TimesNewRomanPSMT"/>
          <w:sz w:val="24"/>
          <w:szCs w:val="24"/>
        </w:rPr>
        <w:t>Dispon</w:t>
      </w:r>
      <w:r>
        <w:rPr>
          <w:rFonts w:ascii="Times-Roman" w:hAnsi="Times-Roman" w:cs="Times-Roman"/>
          <w:sz w:val="24"/>
          <w:szCs w:val="24"/>
        </w:rPr>
        <w:t>í</w:t>
      </w:r>
      <w:r>
        <w:rPr>
          <w:rFonts w:ascii="TimesNewRomanPSMT" w:hAnsi="TimesNewRomanPSMT" w:cs="TimesNewRomanPSMT"/>
          <w:sz w:val="24"/>
          <w:szCs w:val="24"/>
        </w:rPr>
        <w:t>vel na internet. http://primefaces.googlecode.com/files/primefaces_users_guide_4_0_edtn2.pdf. 22 de abril de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ICEFACES. </w:t>
      </w:r>
      <w:proofErr w:type="spellStart"/>
      <w:r>
        <w:rPr>
          <w:rFonts w:ascii="TimesNewRomanPSMT" w:hAnsi="TimesNewRomanPSMT" w:cs="TimesNewRomanPSMT"/>
          <w:b/>
          <w:bCs/>
          <w:sz w:val="24"/>
          <w:szCs w:val="24"/>
        </w:rPr>
        <w:t>ICEfaces</w:t>
      </w:r>
      <w:proofErr w:type="spellEnd"/>
      <w:r>
        <w:rPr>
          <w:rFonts w:ascii="TimesNewRomanPSMT" w:hAnsi="TimesNewRomanPSMT" w:cs="TimesNewRomanPSMT"/>
          <w:b/>
          <w:bCs/>
          <w:sz w:val="24"/>
          <w:szCs w:val="24"/>
        </w:rPr>
        <w:t xml:space="preserve"> </w:t>
      </w:r>
      <w:proofErr w:type="spellStart"/>
      <w:r>
        <w:rPr>
          <w:rFonts w:ascii="TimesNewRomanPSMT" w:hAnsi="TimesNewRomanPSMT" w:cs="TimesNewRomanPSMT"/>
          <w:b/>
          <w:bCs/>
          <w:sz w:val="24"/>
          <w:szCs w:val="24"/>
        </w:rPr>
        <w:t>Documentation</w:t>
      </w:r>
      <w:proofErr w:type="spellEnd"/>
      <w:r>
        <w:rPr>
          <w:rFonts w:ascii="TimesNewRomanPSMT" w:hAnsi="TimesNewRomanPSMT" w:cs="TimesNewRomanPSMT"/>
          <w:b/>
          <w:bCs/>
          <w:sz w:val="24"/>
          <w:szCs w:val="24"/>
        </w:rPr>
        <w:t xml:space="preserve">. </w:t>
      </w:r>
      <w:r>
        <w:rPr>
          <w:rFonts w:ascii="TimesNewRomanPSMT" w:hAnsi="TimesNewRomanPSMT" w:cs="TimesNewRomanPSMT"/>
          <w:sz w:val="24"/>
          <w:szCs w:val="24"/>
        </w:rPr>
        <w:t>Dispon</w:t>
      </w:r>
      <w:r>
        <w:rPr>
          <w:rFonts w:ascii="Times-Roman" w:hAnsi="Times-Roman" w:cs="Times-Roman"/>
          <w:sz w:val="24"/>
          <w:szCs w:val="24"/>
        </w:rPr>
        <w:t>í</w:t>
      </w:r>
      <w:r>
        <w:rPr>
          <w:rFonts w:ascii="TimesNewRomanPSMT" w:hAnsi="TimesNewRomanPSMT" w:cs="TimesNewRomanPSMT"/>
          <w:sz w:val="24"/>
          <w:szCs w:val="24"/>
        </w:rPr>
        <w:t>vel na internet. http://www.icesoft.org/wiki/display/ICE/ICEfaces+Documentation. 22 de abril de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FRANCO, Rebeca </w:t>
      </w:r>
      <w:proofErr w:type="spellStart"/>
      <w:r>
        <w:rPr>
          <w:rFonts w:ascii="TimesNewRomanPSMT" w:hAnsi="TimesNewRomanPSMT" w:cs="TimesNewRomanPSMT"/>
          <w:sz w:val="24"/>
          <w:szCs w:val="24"/>
        </w:rPr>
        <w:t>Such</w:t>
      </w:r>
      <w:proofErr w:type="spellEnd"/>
      <w:r>
        <w:rPr>
          <w:rFonts w:ascii="TimesNewRomanPSMT" w:hAnsi="TimesNewRomanPSMT" w:cs="TimesNewRomanPSMT"/>
          <w:sz w:val="24"/>
          <w:szCs w:val="24"/>
        </w:rPr>
        <w:t xml:space="preserve"> Tobias. </w:t>
      </w:r>
      <w:r>
        <w:rPr>
          <w:rFonts w:ascii="TimesNewRomanPSMT" w:hAnsi="TimesNewRomanPSMT" w:cs="TimesNewRomanPSMT"/>
          <w:b/>
          <w:bCs/>
          <w:sz w:val="24"/>
          <w:szCs w:val="24"/>
        </w:rPr>
        <w:t xml:space="preserve">Estudo comparativo entre frameworks Java para </w:t>
      </w:r>
      <w:r>
        <w:rPr>
          <w:rFonts w:ascii="TimesNewRomanPSMT" w:hAnsi="TimesNewRomanPSMT" w:cs="TimesNewRomanPSMT"/>
          <w:b/>
          <w:bCs/>
          <w:sz w:val="24"/>
          <w:szCs w:val="24"/>
        </w:rPr>
        <w:lastRenderedPageBreak/>
        <w:t>desenvolvimento de aplica</w:t>
      </w:r>
      <w:r>
        <w:rPr>
          <w:rFonts w:ascii="Times-Roman" w:hAnsi="Times-Roman" w:cs="Times-Roman"/>
          <w:b/>
          <w:bCs/>
          <w:sz w:val="24"/>
          <w:szCs w:val="24"/>
        </w:rPr>
        <w:t>çõ</w:t>
      </w:r>
      <w:r>
        <w:rPr>
          <w:rFonts w:ascii="TimesNewRomanPSMT" w:hAnsi="TimesNewRomanPSMT" w:cs="TimesNewRomanPSMT"/>
          <w:b/>
          <w:bCs/>
          <w:sz w:val="24"/>
          <w:szCs w:val="24"/>
        </w:rPr>
        <w:t xml:space="preserve">es web: JSF 2.0, </w:t>
      </w:r>
      <w:proofErr w:type="spellStart"/>
      <w:r>
        <w:rPr>
          <w:rFonts w:ascii="TimesNewRomanPSMT" w:hAnsi="TimesNewRomanPSMT" w:cs="TimesNewRomanPSMT"/>
          <w:b/>
          <w:bCs/>
          <w:sz w:val="24"/>
          <w:szCs w:val="24"/>
        </w:rPr>
        <w:t>grails</w:t>
      </w:r>
      <w:proofErr w:type="spellEnd"/>
      <w:r>
        <w:rPr>
          <w:rFonts w:ascii="TimesNewRomanPSMT" w:hAnsi="TimesNewRomanPSMT" w:cs="TimesNewRomanPSMT"/>
          <w:b/>
          <w:bCs/>
          <w:sz w:val="24"/>
          <w:szCs w:val="24"/>
        </w:rPr>
        <w:t xml:space="preserve"> e </w:t>
      </w:r>
      <w:proofErr w:type="spellStart"/>
      <w:r>
        <w:rPr>
          <w:rFonts w:ascii="TimesNewRomanPSMT" w:hAnsi="TimesNewRomanPSMT" w:cs="TimesNewRomanPSMT"/>
          <w:b/>
          <w:bCs/>
          <w:sz w:val="24"/>
          <w:szCs w:val="24"/>
        </w:rPr>
        <w:t>spring</w:t>
      </w:r>
      <w:proofErr w:type="spellEnd"/>
      <w:r>
        <w:rPr>
          <w:rFonts w:ascii="TimesNewRomanPSMT" w:hAnsi="TimesNewRomanPSMT" w:cs="TimesNewRomanPSMT"/>
          <w:b/>
          <w:bCs/>
          <w:sz w:val="24"/>
          <w:szCs w:val="24"/>
        </w:rPr>
        <w:t xml:space="preserve"> web MVC</w:t>
      </w:r>
      <w:r>
        <w:rPr>
          <w:rFonts w:ascii="TimesNewRomanPSMT" w:hAnsi="TimesNewRomanPSMT" w:cs="TimesNewRomanPSMT"/>
          <w:sz w:val="24"/>
          <w:szCs w:val="24"/>
        </w:rPr>
        <w:t>, 2012. Dispon</w:t>
      </w:r>
      <w:r>
        <w:rPr>
          <w:rFonts w:ascii="Times-Roman" w:hAnsi="Times-Roman" w:cs="Times-Roman"/>
          <w:sz w:val="24"/>
          <w:szCs w:val="24"/>
        </w:rPr>
        <w:t>í</w:t>
      </w:r>
      <w:r>
        <w:rPr>
          <w:rFonts w:ascii="TimesNewRomanPSMT" w:hAnsi="TimesNewRomanPSMT" w:cs="TimesNewRomanPSMT"/>
          <w:sz w:val="24"/>
          <w:szCs w:val="24"/>
        </w:rPr>
        <w:t>vel na internet. http://repositorio.roca.utfpr.edu.br/jspui/handle/1/492. 23 abril 2014.</w:t>
      </w:r>
    </w:p>
    <w:p w:rsidR="00AA4A4F"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rPr>
      </w:pPr>
      <w:r>
        <w:rPr>
          <w:rFonts w:ascii="TimesNewRomanPSMT" w:hAnsi="TimesNewRomanPSMT" w:cs="TimesNewRomanPSMT"/>
          <w:sz w:val="24"/>
          <w:szCs w:val="24"/>
        </w:rPr>
        <w:t xml:space="preserve">IBM DEVELOPER WORKS. </w:t>
      </w:r>
      <w:r>
        <w:rPr>
          <w:rFonts w:ascii="TimesNewRomanPSMT" w:hAnsi="TimesNewRomanPSMT" w:cs="TimesNewRomanPSMT"/>
          <w:b/>
          <w:bCs/>
          <w:sz w:val="24"/>
          <w:szCs w:val="24"/>
        </w:rPr>
        <w:t xml:space="preserve">Standards </w:t>
      </w:r>
      <w:proofErr w:type="spellStart"/>
      <w:r>
        <w:rPr>
          <w:rFonts w:ascii="TimesNewRomanPSMT" w:hAnsi="TimesNewRomanPSMT" w:cs="TimesNewRomanPSMT"/>
          <w:b/>
          <w:bCs/>
          <w:sz w:val="24"/>
          <w:szCs w:val="24"/>
        </w:rPr>
        <w:t>and</w:t>
      </w:r>
      <w:proofErr w:type="spellEnd"/>
      <w:r>
        <w:rPr>
          <w:rFonts w:ascii="TimesNewRomanPSMT" w:hAnsi="TimesNewRomanPSMT" w:cs="TimesNewRomanPSMT"/>
          <w:b/>
          <w:bCs/>
          <w:sz w:val="24"/>
          <w:szCs w:val="24"/>
        </w:rPr>
        <w:t xml:space="preserve"> web </w:t>
      </w:r>
      <w:proofErr w:type="spellStart"/>
      <w:r>
        <w:rPr>
          <w:rFonts w:ascii="TimesNewRomanPSMT" w:hAnsi="TimesNewRomanPSMT" w:cs="TimesNewRomanPSMT"/>
          <w:b/>
          <w:bCs/>
          <w:sz w:val="24"/>
          <w:szCs w:val="24"/>
        </w:rPr>
        <w:t>services</w:t>
      </w:r>
      <w:proofErr w:type="spellEnd"/>
      <w:r>
        <w:rPr>
          <w:rFonts w:ascii="TimesNewRomanPSMT" w:hAnsi="TimesNewRomanPSMT" w:cs="TimesNewRomanPSMT"/>
          <w:sz w:val="24"/>
          <w:szCs w:val="24"/>
        </w:rPr>
        <w:t>.  Dispon</w:t>
      </w:r>
      <w:r>
        <w:rPr>
          <w:rFonts w:ascii="Times-Roman" w:hAnsi="Times-Roman" w:cs="Times-Roman"/>
          <w:sz w:val="24"/>
          <w:szCs w:val="24"/>
        </w:rPr>
        <w:t>í</w:t>
      </w:r>
      <w:r>
        <w:rPr>
          <w:rFonts w:ascii="TimesNewRomanPSMT" w:hAnsi="TimesNewRomanPSMT" w:cs="TimesNewRomanPSMT"/>
          <w:sz w:val="24"/>
          <w:szCs w:val="24"/>
        </w:rPr>
        <w:t>vel na internet. http://www.ibm.com/developerworks/webservices/standards/. 19 abril 2014.</w:t>
      </w:r>
    </w:p>
    <w:p w:rsidR="007F0525" w:rsidRDefault="007F0525">
      <w:pPr>
        <w:widowControl w:val="0"/>
        <w:autoSpaceDE w:val="0"/>
        <w:autoSpaceDN w:val="0"/>
        <w:adjustRightInd w:val="0"/>
        <w:spacing w:before="240" w:after="240" w:line="360" w:lineRule="auto"/>
        <w:ind w:right="-1"/>
        <w:jc w:val="both"/>
        <w:rPr>
          <w:rFonts w:ascii="TimesNewRomanPSMT" w:hAnsi="TimesNewRomanPSMT" w:cs="TimesNewRomanPSMT"/>
          <w:sz w:val="24"/>
          <w:szCs w:val="24"/>
          <w:lang w:val="en-US"/>
        </w:rPr>
      </w:pPr>
      <w:r w:rsidRPr="008870BD">
        <w:rPr>
          <w:rFonts w:ascii="TimesNewRomanPSMT" w:hAnsi="TimesNewRomanPSMT" w:cs="TimesNewRomanPSMT"/>
          <w:sz w:val="24"/>
          <w:szCs w:val="24"/>
          <w:lang w:val="en-US"/>
        </w:rPr>
        <w:t xml:space="preserve">CERAMI, Ethan. </w:t>
      </w:r>
      <w:r w:rsidRPr="0016118D">
        <w:rPr>
          <w:rFonts w:ascii="TimesNewRomanPSMT" w:hAnsi="TimesNewRomanPSMT" w:cs="TimesNewRomanPSMT"/>
          <w:b/>
          <w:bCs/>
          <w:sz w:val="24"/>
          <w:szCs w:val="24"/>
          <w:lang w:val="en-US"/>
        </w:rPr>
        <w:t>Web Services Essentials</w:t>
      </w:r>
      <w:r w:rsidRPr="0016118D">
        <w:rPr>
          <w:rFonts w:ascii="TimesNewRomanPSMT" w:hAnsi="TimesNewRomanPSMT" w:cs="TimesNewRomanPSMT"/>
          <w:sz w:val="24"/>
          <w:szCs w:val="24"/>
          <w:lang w:val="en-US"/>
        </w:rPr>
        <w:t xml:space="preserve">.  </w:t>
      </w:r>
      <w:proofErr w:type="gramStart"/>
      <w:r w:rsidRPr="0016118D">
        <w:rPr>
          <w:rFonts w:ascii="TimesNewRomanPSMT" w:hAnsi="TimesNewRomanPSMT" w:cs="TimesNewRomanPSMT"/>
          <w:sz w:val="24"/>
          <w:szCs w:val="24"/>
          <w:lang w:val="en-US"/>
        </w:rPr>
        <w:t>1.ed</w:t>
      </w:r>
      <w:proofErr w:type="gramEnd"/>
      <w:r w:rsidRPr="0016118D">
        <w:rPr>
          <w:rFonts w:ascii="TimesNewRomanPSMT" w:hAnsi="TimesNewRomanPSMT" w:cs="TimesNewRomanPSMT"/>
          <w:sz w:val="24"/>
          <w:szCs w:val="24"/>
          <w:lang w:val="en-US"/>
        </w:rPr>
        <w:t>. O'Reilly Media, 2002.</w:t>
      </w:r>
    </w:p>
    <w:p w:rsidR="00A970CF" w:rsidRDefault="00A970CF">
      <w:pPr>
        <w:widowControl w:val="0"/>
        <w:autoSpaceDE w:val="0"/>
        <w:autoSpaceDN w:val="0"/>
        <w:adjustRightInd w:val="0"/>
        <w:spacing w:before="240" w:after="240" w:line="360" w:lineRule="auto"/>
        <w:ind w:right="-1"/>
        <w:jc w:val="both"/>
        <w:rPr>
          <w:b/>
          <w:sz w:val="26"/>
          <w:szCs w:val="26"/>
        </w:rPr>
      </w:pPr>
      <w:r w:rsidRPr="00A970CF">
        <w:rPr>
          <w:rFonts w:ascii="TimesNewRomanPSMT" w:hAnsi="TimesNewRomanPSMT" w:cs="TimesNewRomanPSMT"/>
          <w:sz w:val="24"/>
          <w:szCs w:val="24"/>
        </w:rPr>
        <w:t xml:space="preserve">MICRO-SERVIÇOS. </w:t>
      </w:r>
      <w:hyperlink r:id="rId39" w:history="1">
        <w:r w:rsidRPr="008E144B">
          <w:rPr>
            <w:rStyle w:val="Hyperlink"/>
            <w:b/>
            <w:sz w:val="26"/>
            <w:szCs w:val="26"/>
          </w:rPr>
          <w:t>http://martinfowler.com/articles/microservices.html</w:t>
        </w:r>
      </w:hyperlink>
    </w:p>
    <w:p w:rsidR="00A970CF" w:rsidRPr="00A970CF" w:rsidRDefault="00A970CF">
      <w:pPr>
        <w:widowControl w:val="0"/>
        <w:autoSpaceDE w:val="0"/>
        <w:autoSpaceDN w:val="0"/>
        <w:adjustRightInd w:val="0"/>
        <w:spacing w:before="240" w:after="240" w:line="360" w:lineRule="auto"/>
        <w:ind w:right="-1"/>
        <w:jc w:val="both"/>
        <w:rPr>
          <w:rFonts w:ascii="TimesNewRomanPSMT" w:hAnsi="TimesNewRomanPSMT" w:cs="TimesNewRomanPSMT"/>
          <w:b/>
          <w:sz w:val="24"/>
          <w:szCs w:val="24"/>
        </w:rPr>
      </w:pPr>
      <w:r>
        <w:rPr>
          <w:b/>
          <w:sz w:val="26"/>
          <w:szCs w:val="26"/>
        </w:rPr>
        <w:t xml:space="preserve">MATURIDADE </w:t>
      </w:r>
      <w:r w:rsidRPr="00057397">
        <w:rPr>
          <w:sz w:val="26"/>
          <w:szCs w:val="26"/>
        </w:rPr>
        <w:t>http://martinfowler.com/articles/richardsonMaturityModel.html</w:t>
      </w:r>
    </w:p>
    <w:sectPr w:rsidR="00A970CF" w:rsidRPr="00A970CF">
      <w:pgSz w:w="11905" w:h="16837"/>
      <w:pgMar w:top="1134" w:right="1134" w:bottom="1417"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8820C3"/>
    <w:multiLevelType w:val="hybridMultilevel"/>
    <w:tmpl w:val="40243920"/>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00E62B93"/>
    <w:multiLevelType w:val="hybridMultilevel"/>
    <w:tmpl w:val="9E98AA80"/>
    <w:lvl w:ilvl="0" w:tplc="0416000D">
      <w:start w:val="1"/>
      <w:numFmt w:val="bullet"/>
      <w:lvlText w:val=""/>
      <w:lvlJc w:val="left"/>
      <w:pPr>
        <w:ind w:left="1440" w:hanging="360"/>
      </w:pPr>
      <w:rPr>
        <w:rFonts w:ascii="Wingdings" w:hAnsi="Wingding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0B3C1D18"/>
    <w:multiLevelType w:val="hybridMultilevel"/>
    <w:tmpl w:val="8E5016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07F19ED"/>
    <w:multiLevelType w:val="hybridMultilevel"/>
    <w:tmpl w:val="B3B840C2"/>
    <w:lvl w:ilvl="0" w:tplc="0416000D">
      <w:start w:val="1"/>
      <w:numFmt w:val="bullet"/>
      <w:lvlText w:val=""/>
      <w:lvlJc w:val="left"/>
      <w:pPr>
        <w:ind w:left="1440" w:hanging="360"/>
      </w:pPr>
      <w:rPr>
        <w:rFonts w:ascii="Wingdings" w:hAnsi="Wingdings" w:hint="default"/>
      </w:rPr>
    </w:lvl>
    <w:lvl w:ilvl="1" w:tplc="04160005">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2B1C05FD"/>
    <w:multiLevelType w:val="hybridMultilevel"/>
    <w:tmpl w:val="B094B14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15B31A2"/>
    <w:multiLevelType w:val="hybridMultilevel"/>
    <w:tmpl w:val="C1DED8A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A947DB0"/>
    <w:multiLevelType w:val="hybridMultilevel"/>
    <w:tmpl w:val="49B0702C"/>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403F6270"/>
    <w:multiLevelType w:val="hybridMultilevel"/>
    <w:tmpl w:val="4502DEAC"/>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442A3B4B"/>
    <w:multiLevelType w:val="hybridMultilevel"/>
    <w:tmpl w:val="D9B6A70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8271EFE"/>
    <w:multiLevelType w:val="hybridMultilevel"/>
    <w:tmpl w:val="796236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8655176"/>
    <w:multiLevelType w:val="hybridMultilevel"/>
    <w:tmpl w:val="CE006ED0"/>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nsid w:val="627449A9"/>
    <w:multiLevelType w:val="hybridMultilevel"/>
    <w:tmpl w:val="4B6843D2"/>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nsid w:val="693A157A"/>
    <w:multiLevelType w:val="hybridMultilevel"/>
    <w:tmpl w:val="36CEC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25"/>
  </w:num>
  <w:num w:numId="15">
    <w:abstractNumId w:val="19"/>
  </w:num>
  <w:num w:numId="16">
    <w:abstractNumId w:val="15"/>
  </w:num>
  <w:num w:numId="17">
    <w:abstractNumId w:val="14"/>
  </w:num>
  <w:num w:numId="18">
    <w:abstractNumId w:val="16"/>
  </w:num>
  <w:num w:numId="19">
    <w:abstractNumId w:val="22"/>
  </w:num>
  <w:num w:numId="20">
    <w:abstractNumId w:val="17"/>
  </w:num>
  <w:num w:numId="21">
    <w:abstractNumId w:val="21"/>
  </w:num>
  <w:num w:numId="22">
    <w:abstractNumId w:val="24"/>
  </w:num>
  <w:num w:numId="23">
    <w:abstractNumId w:val="20"/>
  </w:num>
  <w:num w:numId="24">
    <w:abstractNumId w:val="23"/>
  </w:num>
  <w:num w:numId="25">
    <w:abstractNumId w:val="1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18D"/>
    <w:rsid w:val="0016118D"/>
    <w:rsid w:val="001F0293"/>
    <w:rsid w:val="00222045"/>
    <w:rsid w:val="002A541A"/>
    <w:rsid w:val="00486BE0"/>
    <w:rsid w:val="004F18EA"/>
    <w:rsid w:val="005A12F0"/>
    <w:rsid w:val="005C7098"/>
    <w:rsid w:val="005F4636"/>
    <w:rsid w:val="006717D8"/>
    <w:rsid w:val="006F268F"/>
    <w:rsid w:val="007568BE"/>
    <w:rsid w:val="007F0525"/>
    <w:rsid w:val="00861D1D"/>
    <w:rsid w:val="008774EF"/>
    <w:rsid w:val="00880D44"/>
    <w:rsid w:val="008870BD"/>
    <w:rsid w:val="008F0C6C"/>
    <w:rsid w:val="00913C03"/>
    <w:rsid w:val="0096599E"/>
    <w:rsid w:val="00A24B8D"/>
    <w:rsid w:val="00A930F6"/>
    <w:rsid w:val="00A970CF"/>
    <w:rsid w:val="00AA4A4F"/>
    <w:rsid w:val="00AF5AA7"/>
    <w:rsid w:val="00B45495"/>
    <w:rsid w:val="00B86462"/>
    <w:rsid w:val="00B9754E"/>
    <w:rsid w:val="00C36B07"/>
    <w:rsid w:val="00C5449A"/>
    <w:rsid w:val="00E867D3"/>
    <w:rsid w:val="00E9505D"/>
    <w:rsid w:val="00EB071E"/>
    <w:rsid w:val="00FE2756"/>
    <w:rsid w:val="00FF12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96E0E65-B55C-43EA-8CC8-40355BF9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F4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F4636"/>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uiPriority w:val="1"/>
    <w:qFormat/>
    <w:rsid w:val="00FF1254"/>
    <w:pPr>
      <w:spacing w:after="0" w:line="240" w:lineRule="auto"/>
    </w:pPr>
  </w:style>
  <w:style w:type="paragraph" w:styleId="PargrafodaLista">
    <w:name w:val="List Paragraph"/>
    <w:basedOn w:val="Normal"/>
    <w:uiPriority w:val="34"/>
    <w:qFormat/>
    <w:rsid w:val="00861D1D"/>
    <w:pPr>
      <w:ind w:left="720"/>
      <w:contextualSpacing/>
    </w:pPr>
  </w:style>
  <w:style w:type="character" w:styleId="Hyperlink">
    <w:name w:val="Hyperlink"/>
    <w:basedOn w:val="Fontepargpadro"/>
    <w:uiPriority w:val="99"/>
    <w:unhideWhenUsed/>
    <w:rsid w:val="00A97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martinfowler.com/articles/microservices.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B587A-CA08-4A3E-B161-60BA62B1A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42</Pages>
  <Words>6758</Words>
  <Characters>36499</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NORMAS PARA MONOGRAFIA</vt:lpstr>
    </vt:vector>
  </TitlesOfParts>
  <Company/>
  <LinksUpToDate>false</LinksUpToDate>
  <CharactersWithSpaces>43171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 PARA MONOGRAFIA</dc:title>
  <dc:subject/>
  <dc:creator>Silvia Fernanda M. Brandao</dc:creator>
  <cp:keywords/>
  <dc:description/>
  <cp:lastModifiedBy>Marcos Fernando Barbosa</cp:lastModifiedBy>
  <cp:revision>19</cp:revision>
  <dcterms:created xsi:type="dcterms:W3CDTF">2015-11-30T13:24:00Z</dcterms:created>
  <dcterms:modified xsi:type="dcterms:W3CDTF">2015-11-30T18:31:00Z</dcterms:modified>
</cp:coreProperties>
</file>